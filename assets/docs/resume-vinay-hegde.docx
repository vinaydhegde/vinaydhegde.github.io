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51FE65" w14:textId="2CFF2418" w:rsidR="009D493C" w:rsidRDefault="009D493C" w:rsidP="009D493C">
      <w:pPr>
        <w:shd w:val="clear" w:color="auto" w:fill="17365D"/>
        <w:tabs>
          <w:tab w:val="center" w:pos="4367"/>
        </w:tabs>
        <w:rPr>
          <w:rFonts w:ascii="Cambria" w:hAnsi="Cambria"/>
          <w:sz w:val="10"/>
        </w:rPr>
      </w:pPr>
      <w:r>
        <w:rPr>
          <w:rFonts w:ascii="Cambria" w:hAnsi="Cambria"/>
          <w:sz w:val="10"/>
        </w:rPr>
        <w:t xml:space="preserve">                                                                                                                                                              </w:t>
      </w:r>
      <w:r w:rsidR="00EB6678">
        <w:rPr>
          <w:rFonts w:ascii="Cambria" w:hAnsi="Cambria"/>
          <w:sz w:val="10"/>
        </w:rPr>
        <w:t xml:space="preserve">                                                      </w:t>
      </w:r>
      <w:r>
        <w:rPr>
          <w:rFonts w:ascii="Cambria" w:hAnsi="Cambria"/>
          <w:sz w:val="10"/>
        </w:rPr>
        <w:t xml:space="preserve">                                                           </w:t>
      </w:r>
    </w:p>
    <w:p w14:paraId="343B8B4C" w14:textId="53186FEE" w:rsidR="009D493C" w:rsidRDefault="00790ED5" w:rsidP="009D493C">
      <w:pPr>
        <w:shd w:val="clear" w:color="auto" w:fill="17365D"/>
        <w:tabs>
          <w:tab w:val="center" w:pos="4367"/>
        </w:tabs>
        <w:rPr>
          <w:rFonts w:ascii="Cambria" w:hAnsi="Cambria"/>
          <w:sz w:val="10"/>
        </w:rPr>
      </w:pPr>
      <w:r w:rsidRPr="00710A9F">
        <w:rPr>
          <w:rFonts w:ascii="Cambria" w:hAnsi="Cambria"/>
          <w:noProof/>
          <w:sz w:val="1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A401A5" wp14:editId="1C96B826">
                <wp:simplePos x="0" y="0"/>
                <wp:positionH relativeFrom="column">
                  <wp:posOffset>1940560</wp:posOffset>
                </wp:positionH>
                <wp:positionV relativeFrom="paragraph">
                  <wp:posOffset>20954</wp:posOffset>
                </wp:positionV>
                <wp:extent cx="4747260" cy="2927985"/>
                <wp:effectExtent l="0" t="0" r="15240" b="1841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7260" cy="292798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436B82A" w14:textId="77777777" w:rsidR="007605BE" w:rsidRDefault="007605BE" w:rsidP="00710A9F">
                            <w:pPr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  <w:t xml:space="preserve">       </w:t>
                            </w:r>
                            <w:r>
                              <w:rPr>
                                <w:rFonts w:ascii="Cambria" w:hAnsi="Cambria"/>
                                <w:noProof/>
                                <w:sz w:val="10"/>
                              </w:rPr>
                              <w:drawing>
                                <wp:inline distT="0" distB="0" distL="0" distR="0" wp14:anchorId="77B03016" wp14:editId="3D31C0B1">
                                  <wp:extent cx="1313767" cy="1037109"/>
                                  <wp:effectExtent l="0" t="0" r="0" b="4445"/>
                                  <wp:docPr id="151" name="Picture 1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1" name="Picture 151"/>
                                          <pic:cNvPicPr/>
                                        </pic:nvPicPr>
                                        <pic:blipFill>
                                          <a:blip r:embed="rId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45431" cy="10621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  <w:t xml:space="preserve">                                      </w:t>
                            </w:r>
                            <w:r>
                              <w:rPr>
                                <w:rFonts w:ascii="Cambria" w:hAnsi="Cambria"/>
                                <w:noProof/>
                                <w:sz w:val="10"/>
                              </w:rPr>
                              <w:drawing>
                                <wp:inline distT="0" distB="0" distL="0" distR="0" wp14:anchorId="7D27001A" wp14:editId="5C3BE4D2">
                                  <wp:extent cx="1099752" cy="1099752"/>
                                  <wp:effectExtent l="0" t="0" r="0" b="5715"/>
                                  <wp:docPr id="153" name="Picture 1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3" name="Picture 153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12400" cy="1112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10A9F" w:rsidRPr="002736EA"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3E16EEE9" w14:textId="6EA6E89D" w:rsidR="00710A9F" w:rsidRPr="007605BE" w:rsidRDefault="007605BE" w:rsidP="00710A9F">
                            <w:pPr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378584FA" wp14:editId="184B3214">
                                  <wp:extent cx="285138" cy="251999"/>
                                  <wp:effectExtent l="0" t="0" r="0" b="2540"/>
                                  <wp:docPr id="8" name="Graphic 8" descr="Marke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Graphic 8" descr="Marker with solid fill"/>
                                          <pic:cNvPicPr/>
                                        </pic:nvPicPr>
                                        <pic:blipFill rotWithShape="1"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1"/>
                                              </a:ext>
                                            </a:extLst>
                                          </a:blip>
                                          <a:srcRect l="1" t="-2" r="-342" b="1132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8012" cy="2722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10A9F" w:rsidRPr="00612124">
                              <w:rPr>
                                <w:rFonts w:ascii="Cambria" w:hAnsi="Cambria"/>
                                <w:color w:val="FFFFFF" w:themeColor="background1"/>
                                <w:sz w:val="24"/>
                                <w:szCs w:val="24"/>
                              </w:rPr>
                              <w:t>Bangalore</w:t>
                            </w:r>
                            <w:r w:rsidR="00710A9F">
                              <w:rPr>
                                <w:rFonts w:ascii="Cambria" w:hAnsi="Cambria"/>
                                <w:color w:val="FFFFFF" w:themeColor="background1"/>
                                <w:sz w:val="24"/>
                                <w:szCs w:val="24"/>
                              </w:rPr>
                              <w:tab/>
                            </w:r>
                            <w:r w:rsidR="00710A9F">
                              <w:rPr>
                                <w:rFonts w:ascii="Cambria" w:hAnsi="Cambria"/>
                                <w:color w:val="FFFFFF" w:themeColor="background1"/>
                                <w:sz w:val="24"/>
                                <w:szCs w:val="24"/>
                              </w:rPr>
                              <w:tab/>
                            </w:r>
                            <w:r w:rsidR="00710A9F">
                              <w:rPr>
                                <w:rFonts w:ascii="Cambria" w:hAnsi="Cambria"/>
                                <w:color w:val="FFFFFF" w:themeColor="background1"/>
                                <w:sz w:val="24"/>
                                <w:szCs w:val="24"/>
                              </w:rPr>
                              <w:tab/>
                            </w:r>
                            <w:r w:rsidR="00710A9F">
                              <w:rPr>
                                <w:rFonts w:ascii="Cambria" w:hAnsi="Cambria"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1E1A733E" wp14:editId="77C3C84B">
                                  <wp:extent cx="375781" cy="375781"/>
                                  <wp:effectExtent l="0" t="0" r="0" b="5715"/>
                                  <wp:docPr id="16" name="Graphic 16" descr="Open envelope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Graphic 16" descr="Open envelope with solid fill"/>
                                          <pic:cNvPicPr/>
                                        </pic:nvPicPr>
                                        <pic:blipFill rotWithShape="1"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3"/>
                                              </a:ext>
                                            </a:extLst>
                                          </a:blip>
                                          <a:srcRect l="-12236" t="-29883" r="-12236" b="5410"/>
                                          <a:stretch/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0887" cy="3808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10A9F">
                              <w:rPr>
                                <w:rFonts w:ascii="Cambria" w:hAnsi="Cambria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10A9F" w:rsidRPr="00612124">
                              <w:rPr>
                                <w:rFonts w:ascii="Cambria" w:hAnsi="Cambria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vinay.dhegde@gmail.com  </w:t>
                            </w:r>
                            <w:r w:rsidR="00710A9F" w:rsidRPr="00A906A0">
                              <w:rPr>
                                <w:rFonts w:ascii="Cambria" w:hAnsi="Cambria"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CE7DCFC" wp14:editId="56156D36">
                                  <wp:extent cx="388307" cy="388307"/>
                                  <wp:effectExtent l="0" t="0" r="0" b="5715"/>
                                  <wp:docPr id="60" name="Graphic 60" descr="Telephone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Graphic 18" descr="Telephone with solid fill"/>
                                          <pic:cNvPicPr/>
                                        </pic:nvPicPr>
                                        <pic:blipFill rotWithShape="1"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5"/>
                                              </a:ext>
                                            </a:extLst>
                                          </a:blip>
                                          <a:srcRect l="-14182" t="-37984" r="-14182" b="9619"/>
                                          <a:stretch/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8307" cy="3883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10A9F" w:rsidRPr="00A906A0">
                              <w:rPr>
                                <w:rFonts w:ascii="Cambria" w:hAnsi="Cambria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="00710A9F" w:rsidRPr="00612124">
                              <w:rPr>
                                <w:rFonts w:ascii="Cambria" w:hAnsi="Cambria"/>
                                <w:color w:val="FFFFFF" w:themeColor="background1"/>
                                <w:sz w:val="24"/>
                                <w:szCs w:val="24"/>
                              </w:rPr>
                              <w:t>+91 9742291074</w:t>
                            </w:r>
                            <w:r w:rsidR="00710A9F">
                              <w:rPr>
                                <w:rFonts w:ascii="Cambria" w:hAnsi="Cambria"/>
                                <w:color w:val="FFFFFF" w:themeColor="background1"/>
                                <w:sz w:val="24"/>
                                <w:szCs w:val="24"/>
                              </w:rPr>
                              <w:tab/>
                            </w:r>
                            <w:r w:rsidR="00710A9F">
                              <w:rPr>
                                <w:rFonts w:ascii="Cambria" w:hAnsi="Cambria"/>
                                <w:color w:val="FFFFFF" w:themeColor="background1"/>
                                <w:sz w:val="24"/>
                                <w:szCs w:val="24"/>
                              </w:rPr>
                              <w:tab/>
                            </w:r>
                            <w:r w:rsidR="00710A9F">
                              <w:rPr>
                                <w:rFonts w:ascii="Cambria" w:hAnsi="Cambria"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31905074" wp14:editId="086B4C5C">
                                  <wp:extent cx="350875" cy="350875"/>
                                  <wp:effectExtent l="0" t="0" r="0" b="5080"/>
                                  <wp:docPr id="18" name="Graphic 18" descr="Home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Graphic 18" descr="Home with solid fill"/>
                                          <pic:cNvPicPr/>
                                        </pic:nvPicPr>
                                        <pic:blipFill rotWithShape="1"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7"/>
                                              </a:ext>
                                            </a:extLst>
                                          </a:blip>
                                          <a:srcRect l="-8536" t="-32066" r="-8536" b="14993"/>
                                          <a:stretch/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0875" cy="3508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10A9F" w:rsidRPr="00710A9F">
                              <w:rPr>
                                <w:rFonts w:ascii="Cambria" w:hAnsi="Cambria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10A9F">
                              <w:rPr>
                                <w:rFonts w:ascii="Cambria" w:hAnsi="Cambria"/>
                                <w:color w:val="FFFFFF" w:themeColor="background1"/>
                                <w:sz w:val="24"/>
                                <w:szCs w:val="24"/>
                              </w:rPr>
                              <w:t>www.vinaydhegde.in</w:t>
                            </w:r>
                          </w:p>
                          <w:p w14:paraId="2C8DDFF2" w14:textId="489043A3" w:rsidR="00790ED5" w:rsidRDefault="00710A9F" w:rsidP="00710A9F">
                            <w:pPr>
                              <w:rPr>
                                <w:rFonts w:ascii="Cambria" w:hAnsi="Cambria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F0B9D44" wp14:editId="4B9CFBB7">
                                  <wp:extent cx="425789" cy="425789"/>
                                  <wp:effectExtent l="0" t="0" r="0" b="635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Picture 14"/>
                                          <pic:cNvPicPr/>
                                        </pic:nvPicPr>
                                        <pic:blipFill rotWithShape="1"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-22121" t="-57416" r="-22121" b="13174"/>
                                          <a:stretch/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441382" cy="4413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A906A0">
                              <w:rPr>
                                <w:rFonts w:ascii="Cambria" w:hAnsi="Cambria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612124">
                              <w:rPr>
                                <w:rFonts w:ascii="Cambria" w:hAnsi="Cambria"/>
                                <w:color w:val="FFFFFF" w:themeColor="background1"/>
                                <w:sz w:val="24"/>
                                <w:szCs w:val="24"/>
                              </w:rPr>
                              <w:t>github.com/</w:t>
                            </w:r>
                            <w:proofErr w:type="spellStart"/>
                            <w:r w:rsidRPr="00612124">
                              <w:rPr>
                                <w:rFonts w:ascii="Cambria" w:hAnsi="Cambria"/>
                                <w:color w:val="FFFFFF" w:themeColor="background1"/>
                                <w:sz w:val="24"/>
                                <w:szCs w:val="24"/>
                              </w:rPr>
                              <w:t>vinay</w:t>
                            </w:r>
                            <w:proofErr w:type="spellEnd"/>
                            <w:r w:rsidRPr="00612124">
                              <w:rPr>
                                <w:rFonts w:ascii="Cambria" w:hAnsi="Cambria"/>
                                <w:color w:val="FFFFFF" w:themeColor="background1"/>
                                <w:sz w:val="24"/>
                                <w:szCs w:val="24"/>
                              </w:rPr>
                              <w:t>-d-</w:t>
                            </w:r>
                            <w:proofErr w:type="spellStart"/>
                            <w:r w:rsidRPr="00612124">
                              <w:rPr>
                                <w:rFonts w:ascii="Cambria" w:hAnsi="Cambria"/>
                                <w:color w:val="FFFFFF" w:themeColor="background1"/>
                                <w:sz w:val="24"/>
                                <w:szCs w:val="24"/>
                              </w:rPr>
                              <w:t>hegde</w:t>
                            </w:r>
                            <w:proofErr w:type="spellEnd"/>
                            <w:r>
                              <w:rPr>
                                <w:rFonts w:ascii="Cambria" w:hAnsi="Cambria"/>
                                <w:color w:val="FFFFFF" w:themeColor="background1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ambria" w:hAnsi="Cambria"/>
                                <w:color w:val="FFFFFF" w:themeColor="background1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14:paraId="0DD105D2" w14:textId="4F012F3B" w:rsidR="00710A9F" w:rsidRDefault="00710A9F" w:rsidP="00710A9F">
                            <w:pPr>
                              <w:rPr>
                                <w:rFonts w:ascii="Cambria" w:hAnsi="Cambria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906A0">
                              <w:rPr>
                                <w:rFonts w:ascii="Cambria" w:hAnsi="Cambria"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5C99C42E" wp14:editId="1208037D">
                                  <wp:extent cx="285115" cy="248308"/>
                                  <wp:effectExtent l="0" t="0" r="0" b="5715"/>
                                  <wp:docPr id="63" name="Picture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Picture 25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5115" cy="2483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chemeClr val="bg1"/>
                                          </a:solidFill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Cambria" w:hAnsi="Cambria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B24D5F">
                              <w:rPr>
                                <w:rFonts w:ascii="Cambria" w:hAnsi="Cambria"/>
                                <w:color w:val="FFFFFF" w:themeColor="background1"/>
                                <w:sz w:val="24"/>
                                <w:szCs w:val="24"/>
                              </w:rPr>
                              <w:t>https://hub.docker.com/u/vinaydhegde</w:t>
                            </w:r>
                            <w:r w:rsidR="00790ED5">
                              <w:rPr>
                                <w:rFonts w:ascii="Cambria" w:hAnsi="Cambria"/>
                                <w:color w:val="FFFFFF" w:themeColor="background1"/>
                                <w:sz w:val="24"/>
                                <w:szCs w:val="24"/>
                              </w:rPr>
                              <w:tab/>
                            </w:r>
                            <w:r w:rsidR="00790ED5" w:rsidRPr="00A906A0">
                              <w:rPr>
                                <w:rFonts w:ascii="Cambria" w:hAnsi="Cambria"/>
                                <w:noProof/>
                                <w:color w:val="FFFFFF" w:themeColor="background1"/>
                              </w:rPr>
                              <w:drawing>
                                <wp:inline distT="0" distB="0" distL="0" distR="0" wp14:anchorId="7B7DB775" wp14:editId="20F3F938">
                                  <wp:extent cx="287655" cy="177800"/>
                                  <wp:effectExtent l="0" t="0" r="4445" b="0"/>
                                  <wp:docPr id="62" name="Picture 16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 rotWithShape="1"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048" t="20361" r="2048" b="2036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3470" cy="18139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chemeClr val="bg1"/>
                                          </a:solidFill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90ED5" w:rsidRPr="00B84BA4">
                              <w:rPr>
                                <w:noProof/>
                              </w:rPr>
                              <w:drawing>
                                <wp:inline distT="0" distB="0" distL="0" distR="0" wp14:anchorId="4AAC9A9B" wp14:editId="5AB40E2A">
                                  <wp:extent cx="453134" cy="368894"/>
                                  <wp:effectExtent l="0" t="0" r="4445" b="0"/>
                                  <wp:docPr id="287" name="Picture 2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3875" cy="5323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F50BE37" w14:textId="24B1974D" w:rsidR="00790ED5" w:rsidRPr="00710A9F" w:rsidRDefault="00790ED5" w:rsidP="00710A9F">
                            <w:pPr>
                              <w:rPr>
                                <w:rFonts w:ascii="Cambria" w:hAnsi="Cambria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A401A5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152.8pt;margin-top:1.65pt;width:373.8pt;height:230.5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" filled="f" strokecolor="white [3212]" strokeweight="1pt">
                <v:textbox>
                  <w:txbxContent>
                    <w:p w14:paraId="1436B82A" w14:textId="77777777" w:rsidR="007605BE" w:rsidRDefault="007605BE" w:rsidP="00710A9F">
                      <w:pPr>
                        <w:rPr>
                          <w:rFonts w:ascii="Cambria" w:hAnsi="Cambria"/>
                          <w:sz w:val="24"/>
                          <w:szCs w:val="24"/>
                        </w:rPr>
                      </w:pPr>
                      <w:r>
                        <w:rPr>
                          <w:rFonts w:ascii="Cambria" w:hAnsi="Cambria"/>
                          <w:sz w:val="24"/>
                          <w:szCs w:val="24"/>
                        </w:rPr>
                        <w:t xml:space="preserve">       </w:t>
                      </w:r>
                      <w:r>
                        <w:rPr>
                          <w:rFonts w:ascii="Cambria" w:hAnsi="Cambria"/>
                          <w:noProof/>
                          <w:sz w:val="10"/>
                        </w:rPr>
                        <w:drawing>
                          <wp:inline distT="0" distB="0" distL="0" distR="0" wp14:anchorId="77B03016" wp14:editId="3D31C0B1">
                            <wp:extent cx="1313767" cy="1037109"/>
                            <wp:effectExtent l="0" t="0" r="0" b="4445"/>
                            <wp:docPr id="151" name="Picture 1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1" name="Picture 151"/>
                                    <pic:cNvPicPr/>
                                  </pic:nvPicPr>
                                  <pic:blipFill>
                                    <a:blip r:embed="rId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45431" cy="10621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Cambria" w:hAnsi="Cambria"/>
                          <w:sz w:val="24"/>
                          <w:szCs w:val="24"/>
                        </w:rPr>
                        <w:t xml:space="preserve">                                      </w:t>
                      </w:r>
                      <w:r>
                        <w:rPr>
                          <w:rFonts w:ascii="Cambria" w:hAnsi="Cambria"/>
                          <w:noProof/>
                          <w:sz w:val="10"/>
                        </w:rPr>
                        <w:drawing>
                          <wp:inline distT="0" distB="0" distL="0" distR="0" wp14:anchorId="7D27001A" wp14:editId="5C3BE4D2">
                            <wp:extent cx="1099752" cy="1099752"/>
                            <wp:effectExtent l="0" t="0" r="0" b="5715"/>
                            <wp:docPr id="153" name="Picture 1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3" name="Picture 153"/>
                                    <pic:cNvPicPr/>
                                  </pic:nvPicPr>
                                  <pic:blipFill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12400" cy="1112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710A9F" w:rsidRPr="002736EA">
                        <w:rPr>
                          <w:rFonts w:ascii="Cambria" w:hAnsi="Cambria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3E16EEE9" w14:textId="6EA6E89D" w:rsidR="00710A9F" w:rsidRPr="007605BE" w:rsidRDefault="007605BE" w:rsidP="00710A9F">
                      <w:pPr>
                        <w:rPr>
                          <w:rFonts w:ascii="Cambria" w:hAnsi="Cambria"/>
                          <w:sz w:val="24"/>
                          <w:szCs w:val="24"/>
                        </w:rPr>
                      </w:pPr>
                      <w:r>
                        <w:rPr>
                          <w:rFonts w:ascii="Cambria" w:hAnsi="Cambria"/>
                          <w:noProof/>
                          <w:color w:val="FFFFFF" w:themeColor="background1"/>
                          <w:sz w:val="24"/>
                          <w:szCs w:val="24"/>
                        </w:rPr>
                        <w:drawing>
                          <wp:inline distT="0" distB="0" distL="0" distR="0" wp14:anchorId="378584FA" wp14:editId="184B3214">
                            <wp:extent cx="285138" cy="251999"/>
                            <wp:effectExtent l="0" t="0" r="0" b="2540"/>
                            <wp:docPr id="8" name="Graphic 8" descr="Marke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Graphic 8" descr="Marker with solid fill"/>
                                    <pic:cNvPicPr/>
                                  </pic:nvPicPr>
                                  <pic:blipFill rotWithShape="1"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1"/>
                                        </a:ext>
                                      </a:extLst>
                                    </a:blip>
                                    <a:srcRect l="1" t="-2" r="-342" b="1132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08012" cy="27221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710A9F" w:rsidRPr="00612124">
                        <w:rPr>
                          <w:rFonts w:ascii="Cambria" w:hAnsi="Cambria"/>
                          <w:color w:val="FFFFFF" w:themeColor="background1"/>
                          <w:sz w:val="24"/>
                          <w:szCs w:val="24"/>
                        </w:rPr>
                        <w:t>Bangalore</w:t>
                      </w:r>
                      <w:r w:rsidR="00710A9F">
                        <w:rPr>
                          <w:rFonts w:ascii="Cambria" w:hAnsi="Cambria"/>
                          <w:color w:val="FFFFFF" w:themeColor="background1"/>
                          <w:sz w:val="24"/>
                          <w:szCs w:val="24"/>
                        </w:rPr>
                        <w:tab/>
                      </w:r>
                      <w:r w:rsidR="00710A9F">
                        <w:rPr>
                          <w:rFonts w:ascii="Cambria" w:hAnsi="Cambria"/>
                          <w:color w:val="FFFFFF" w:themeColor="background1"/>
                          <w:sz w:val="24"/>
                          <w:szCs w:val="24"/>
                        </w:rPr>
                        <w:tab/>
                      </w:r>
                      <w:r w:rsidR="00710A9F">
                        <w:rPr>
                          <w:rFonts w:ascii="Cambria" w:hAnsi="Cambria"/>
                          <w:color w:val="FFFFFF" w:themeColor="background1"/>
                          <w:sz w:val="24"/>
                          <w:szCs w:val="24"/>
                        </w:rPr>
                        <w:tab/>
                      </w:r>
                      <w:r w:rsidR="00710A9F">
                        <w:rPr>
                          <w:rFonts w:ascii="Cambria" w:hAnsi="Cambria"/>
                          <w:noProof/>
                          <w:color w:val="FFFFFF" w:themeColor="background1"/>
                          <w:sz w:val="24"/>
                          <w:szCs w:val="24"/>
                        </w:rPr>
                        <w:drawing>
                          <wp:inline distT="0" distB="0" distL="0" distR="0" wp14:anchorId="1E1A733E" wp14:editId="77C3C84B">
                            <wp:extent cx="375781" cy="375781"/>
                            <wp:effectExtent l="0" t="0" r="0" b="5715"/>
                            <wp:docPr id="16" name="Graphic 16" descr="Open envelope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Graphic 16" descr="Open envelope with solid fill"/>
                                    <pic:cNvPicPr/>
                                  </pic:nvPicPr>
                                  <pic:blipFill rotWithShape="1"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3"/>
                                        </a:ext>
                                      </a:extLst>
                                    </a:blip>
                                    <a:srcRect l="-12236" t="-29883" r="-12236" b="5410"/>
                                    <a:stretch/>
                                  </pic:blipFill>
                                  <pic:spPr>
                                    <a:xfrm>
                                      <a:off x="0" y="0"/>
                                      <a:ext cx="380887" cy="38088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710A9F">
                        <w:rPr>
                          <w:rFonts w:ascii="Cambria" w:hAnsi="Cambria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r w:rsidR="00710A9F" w:rsidRPr="00612124">
                        <w:rPr>
                          <w:rFonts w:ascii="Cambria" w:hAnsi="Cambria"/>
                          <w:color w:val="FFFFFF" w:themeColor="background1"/>
                          <w:sz w:val="24"/>
                          <w:szCs w:val="24"/>
                        </w:rPr>
                        <w:t xml:space="preserve">vinay.dhegde@gmail.com  </w:t>
                      </w:r>
                      <w:r w:rsidR="00710A9F" w:rsidRPr="00A906A0">
                        <w:rPr>
                          <w:rFonts w:ascii="Cambria" w:hAnsi="Cambria"/>
                          <w:noProof/>
                          <w:color w:val="FFFFFF" w:themeColor="background1"/>
                          <w:sz w:val="24"/>
                          <w:szCs w:val="24"/>
                        </w:rPr>
                        <w:drawing>
                          <wp:inline distT="0" distB="0" distL="0" distR="0" wp14:anchorId="2CE7DCFC" wp14:editId="56156D36">
                            <wp:extent cx="388307" cy="388307"/>
                            <wp:effectExtent l="0" t="0" r="0" b="5715"/>
                            <wp:docPr id="60" name="Graphic 60" descr="Telephone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Graphic 18" descr="Telephone with solid fill"/>
                                    <pic:cNvPicPr/>
                                  </pic:nvPicPr>
                                  <pic:blipFill rotWithShape="1"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5"/>
                                        </a:ext>
                                      </a:extLst>
                                    </a:blip>
                                    <a:srcRect l="-14182" t="-37984" r="-14182" b="9619"/>
                                    <a:stretch/>
                                  </pic:blipFill>
                                  <pic:spPr>
                                    <a:xfrm>
                                      <a:off x="0" y="0"/>
                                      <a:ext cx="388307" cy="3883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710A9F" w:rsidRPr="00A906A0">
                        <w:rPr>
                          <w:rFonts w:ascii="Cambria" w:hAnsi="Cambria"/>
                          <w:color w:val="FFFFFF" w:themeColor="background1"/>
                          <w:sz w:val="24"/>
                          <w:szCs w:val="24"/>
                        </w:rPr>
                        <w:t xml:space="preserve">  </w:t>
                      </w:r>
                      <w:r w:rsidR="00710A9F" w:rsidRPr="00612124">
                        <w:rPr>
                          <w:rFonts w:ascii="Cambria" w:hAnsi="Cambria"/>
                          <w:color w:val="FFFFFF" w:themeColor="background1"/>
                          <w:sz w:val="24"/>
                          <w:szCs w:val="24"/>
                        </w:rPr>
                        <w:t>+91 9742291074</w:t>
                      </w:r>
                      <w:r w:rsidR="00710A9F">
                        <w:rPr>
                          <w:rFonts w:ascii="Cambria" w:hAnsi="Cambria"/>
                          <w:color w:val="FFFFFF" w:themeColor="background1"/>
                          <w:sz w:val="24"/>
                          <w:szCs w:val="24"/>
                        </w:rPr>
                        <w:tab/>
                      </w:r>
                      <w:r w:rsidR="00710A9F">
                        <w:rPr>
                          <w:rFonts w:ascii="Cambria" w:hAnsi="Cambria"/>
                          <w:color w:val="FFFFFF" w:themeColor="background1"/>
                          <w:sz w:val="24"/>
                          <w:szCs w:val="24"/>
                        </w:rPr>
                        <w:tab/>
                      </w:r>
                      <w:r w:rsidR="00710A9F">
                        <w:rPr>
                          <w:rFonts w:ascii="Cambria" w:hAnsi="Cambria"/>
                          <w:noProof/>
                          <w:color w:val="FFFFFF" w:themeColor="background1"/>
                          <w:sz w:val="24"/>
                          <w:szCs w:val="24"/>
                        </w:rPr>
                        <w:drawing>
                          <wp:inline distT="0" distB="0" distL="0" distR="0" wp14:anchorId="31905074" wp14:editId="086B4C5C">
                            <wp:extent cx="350875" cy="350875"/>
                            <wp:effectExtent l="0" t="0" r="0" b="5080"/>
                            <wp:docPr id="18" name="Graphic 18" descr="Home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Graphic 18" descr="Home with solid fill"/>
                                    <pic:cNvPicPr/>
                                  </pic:nvPicPr>
                                  <pic:blipFill rotWithShape="1"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7"/>
                                        </a:ext>
                                      </a:extLst>
                                    </a:blip>
                                    <a:srcRect l="-8536" t="-32066" r="-8536" b="14993"/>
                                    <a:stretch/>
                                  </pic:blipFill>
                                  <pic:spPr>
                                    <a:xfrm>
                                      <a:off x="0" y="0"/>
                                      <a:ext cx="350875" cy="3508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710A9F" w:rsidRPr="00710A9F">
                        <w:rPr>
                          <w:rFonts w:ascii="Cambria" w:hAnsi="Cambria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r w:rsidR="00710A9F">
                        <w:rPr>
                          <w:rFonts w:ascii="Cambria" w:hAnsi="Cambria"/>
                          <w:color w:val="FFFFFF" w:themeColor="background1"/>
                          <w:sz w:val="24"/>
                          <w:szCs w:val="24"/>
                        </w:rPr>
                        <w:t>www.vinaydhegde.in</w:t>
                      </w:r>
                    </w:p>
                    <w:p w14:paraId="2C8DDFF2" w14:textId="489043A3" w:rsidR="00790ED5" w:rsidRDefault="00710A9F" w:rsidP="00710A9F">
                      <w:pPr>
                        <w:rPr>
                          <w:rFonts w:ascii="Cambria" w:hAnsi="Cambria"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Cambria" w:hAnsi="Cambria"/>
                          <w:noProof/>
                          <w:color w:val="FFFFFF" w:themeColor="background1"/>
                          <w:sz w:val="24"/>
                          <w:szCs w:val="24"/>
                        </w:rPr>
                        <w:drawing>
                          <wp:inline distT="0" distB="0" distL="0" distR="0" wp14:anchorId="0F0B9D44" wp14:editId="4B9CFBB7">
                            <wp:extent cx="425789" cy="425789"/>
                            <wp:effectExtent l="0" t="0" r="0" b="6350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Picture 14"/>
                                    <pic:cNvPicPr/>
                                  </pic:nvPicPr>
                                  <pic:blipFill rotWithShape="1"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-22121" t="-57416" r="-22121" b="13174"/>
                                    <a:stretch/>
                                  </pic:blipFill>
                                  <pic:spPr>
                                    <a:xfrm flipH="1">
                                      <a:off x="0" y="0"/>
                                      <a:ext cx="441382" cy="4413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A906A0">
                        <w:rPr>
                          <w:rFonts w:ascii="Cambria" w:hAnsi="Cambria"/>
                          <w:color w:val="FFFFFF" w:themeColor="background1"/>
                          <w:sz w:val="24"/>
                          <w:szCs w:val="24"/>
                        </w:rPr>
                        <w:t xml:space="preserve">  </w:t>
                      </w:r>
                      <w:r w:rsidRPr="00612124">
                        <w:rPr>
                          <w:rFonts w:ascii="Cambria" w:hAnsi="Cambria"/>
                          <w:color w:val="FFFFFF" w:themeColor="background1"/>
                          <w:sz w:val="24"/>
                          <w:szCs w:val="24"/>
                        </w:rPr>
                        <w:t>github.com/</w:t>
                      </w:r>
                      <w:proofErr w:type="spellStart"/>
                      <w:r w:rsidRPr="00612124">
                        <w:rPr>
                          <w:rFonts w:ascii="Cambria" w:hAnsi="Cambria"/>
                          <w:color w:val="FFFFFF" w:themeColor="background1"/>
                          <w:sz w:val="24"/>
                          <w:szCs w:val="24"/>
                        </w:rPr>
                        <w:t>vinay</w:t>
                      </w:r>
                      <w:proofErr w:type="spellEnd"/>
                      <w:r w:rsidRPr="00612124">
                        <w:rPr>
                          <w:rFonts w:ascii="Cambria" w:hAnsi="Cambria"/>
                          <w:color w:val="FFFFFF" w:themeColor="background1"/>
                          <w:sz w:val="24"/>
                          <w:szCs w:val="24"/>
                        </w:rPr>
                        <w:t>-d-</w:t>
                      </w:r>
                      <w:proofErr w:type="spellStart"/>
                      <w:r w:rsidRPr="00612124">
                        <w:rPr>
                          <w:rFonts w:ascii="Cambria" w:hAnsi="Cambria"/>
                          <w:color w:val="FFFFFF" w:themeColor="background1"/>
                          <w:sz w:val="24"/>
                          <w:szCs w:val="24"/>
                        </w:rPr>
                        <w:t>hegde</w:t>
                      </w:r>
                      <w:proofErr w:type="spellEnd"/>
                      <w:r>
                        <w:rPr>
                          <w:rFonts w:ascii="Cambria" w:hAnsi="Cambria"/>
                          <w:color w:val="FFFFFF" w:themeColor="background1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ambria" w:hAnsi="Cambria"/>
                          <w:color w:val="FFFFFF" w:themeColor="background1"/>
                          <w:sz w:val="24"/>
                          <w:szCs w:val="24"/>
                        </w:rPr>
                        <w:tab/>
                      </w:r>
                    </w:p>
                    <w:p w14:paraId="0DD105D2" w14:textId="4F012F3B" w:rsidR="00710A9F" w:rsidRDefault="00710A9F" w:rsidP="00710A9F">
                      <w:pPr>
                        <w:rPr>
                          <w:rFonts w:ascii="Cambria" w:hAnsi="Cambria"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Cambria" w:hAnsi="Cambria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r w:rsidRPr="00A906A0">
                        <w:rPr>
                          <w:rFonts w:ascii="Cambria" w:hAnsi="Cambria"/>
                          <w:noProof/>
                          <w:color w:val="FFFFFF" w:themeColor="background1"/>
                          <w:sz w:val="24"/>
                          <w:szCs w:val="24"/>
                        </w:rPr>
                        <w:drawing>
                          <wp:inline distT="0" distB="0" distL="0" distR="0" wp14:anchorId="5C99C42E" wp14:editId="1208037D">
                            <wp:extent cx="285115" cy="248308"/>
                            <wp:effectExtent l="0" t="0" r="0" b="5715"/>
                            <wp:docPr id="63" name="Picture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Picture 25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5115" cy="248308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Cambria" w:hAnsi="Cambria"/>
                          <w:color w:val="FFFFFF" w:themeColor="background1"/>
                          <w:sz w:val="24"/>
                          <w:szCs w:val="24"/>
                        </w:rPr>
                        <w:t xml:space="preserve">  </w:t>
                      </w:r>
                      <w:r w:rsidRPr="00B24D5F">
                        <w:rPr>
                          <w:rFonts w:ascii="Cambria" w:hAnsi="Cambria"/>
                          <w:color w:val="FFFFFF" w:themeColor="background1"/>
                          <w:sz w:val="24"/>
                          <w:szCs w:val="24"/>
                        </w:rPr>
                        <w:t>https://hub.docker.com/u/vinaydhegde</w:t>
                      </w:r>
                      <w:r w:rsidR="00790ED5">
                        <w:rPr>
                          <w:rFonts w:ascii="Cambria" w:hAnsi="Cambria"/>
                          <w:color w:val="FFFFFF" w:themeColor="background1"/>
                          <w:sz w:val="24"/>
                          <w:szCs w:val="24"/>
                        </w:rPr>
                        <w:tab/>
                      </w:r>
                      <w:r w:rsidR="00790ED5" w:rsidRPr="00A906A0">
                        <w:rPr>
                          <w:rFonts w:ascii="Cambria" w:hAnsi="Cambria"/>
                          <w:noProof/>
                          <w:color w:val="FFFFFF" w:themeColor="background1"/>
                        </w:rPr>
                        <w:drawing>
                          <wp:inline distT="0" distB="0" distL="0" distR="0" wp14:anchorId="7B7DB775" wp14:editId="20F3F938">
                            <wp:extent cx="287655" cy="177800"/>
                            <wp:effectExtent l="0" t="0" r="4445" b="0"/>
                            <wp:docPr id="62" name="Picture 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/>
                                    </pic:cNvPicPr>
                                  </pic:nvPicPr>
                                  <pic:blipFill rotWithShape="1"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048" t="20361" r="2048" b="2036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93470" cy="181394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790ED5" w:rsidRPr="00B84BA4">
                        <w:rPr>
                          <w:noProof/>
                        </w:rPr>
                        <w:drawing>
                          <wp:inline distT="0" distB="0" distL="0" distR="0" wp14:anchorId="4AAC9A9B" wp14:editId="5AB40E2A">
                            <wp:extent cx="453134" cy="368894"/>
                            <wp:effectExtent l="0" t="0" r="4445" b="0"/>
                            <wp:docPr id="287" name="Picture 2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3875" cy="5323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F50BE37" w14:textId="24B1974D" w:rsidR="00790ED5" w:rsidRPr="00710A9F" w:rsidRDefault="00790ED5" w:rsidP="00710A9F">
                      <w:pPr>
                        <w:rPr>
                          <w:rFonts w:ascii="Cambria" w:hAnsi="Cambria"/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D493C">
        <w:rPr>
          <w:rFonts w:ascii="Cambria" w:hAnsi="Cambria"/>
          <w:sz w:val="10"/>
        </w:rPr>
        <w:t xml:space="preserve">                                                                              </w:t>
      </w:r>
    </w:p>
    <w:p w14:paraId="398344B8" w14:textId="7C5C919B" w:rsidR="00710A9F" w:rsidRDefault="007605BE" w:rsidP="009D493C">
      <w:pPr>
        <w:shd w:val="clear" w:color="auto" w:fill="17365D"/>
        <w:tabs>
          <w:tab w:val="center" w:pos="4367"/>
        </w:tabs>
        <w:rPr>
          <w:rFonts w:ascii="Cambria" w:hAnsi="Cambria"/>
          <w:sz w:val="10"/>
        </w:rPr>
      </w:pPr>
      <w:r>
        <w:rPr>
          <w:rFonts w:ascii="Cambria" w:hAnsi="Cambria"/>
          <w:sz w:val="10"/>
        </w:rPr>
        <w:t xml:space="preserve">    </w:t>
      </w:r>
      <w:r>
        <w:rPr>
          <w:rFonts w:ascii="Cambria" w:hAnsi="Cambria"/>
          <w:b/>
          <w:bCs/>
          <w:iCs/>
          <w:noProof/>
          <w:color w:val="FFFFFF"/>
          <w:sz w:val="28"/>
          <w:szCs w:val="24"/>
        </w:rPr>
        <w:drawing>
          <wp:inline distT="0" distB="0" distL="0" distR="0" wp14:anchorId="064AD2AF" wp14:editId="7F814249">
            <wp:extent cx="1778000" cy="1721746"/>
            <wp:effectExtent l="12700" t="12700" r="12700" b="184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72174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0501875A" w14:textId="736C77AC" w:rsidR="00710A9F" w:rsidRDefault="00710A9F" w:rsidP="009D493C">
      <w:pPr>
        <w:shd w:val="clear" w:color="auto" w:fill="17365D"/>
        <w:tabs>
          <w:tab w:val="center" w:pos="4367"/>
        </w:tabs>
        <w:rPr>
          <w:rFonts w:ascii="Cambria" w:hAnsi="Cambria"/>
          <w:sz w:val="10"/>
        </w:rPr>
      </w:pPr>
    </w:p>
    <w:p w14:paraId="20DF3E47" w14:textId="5D5BF966" w:rsidR="00710A9F" w:rsidRDefault="00710A9F" w:rsidP="009D493C">
      <w:pPr>
        <w:shd w:val="clear" w:color="auto" w:fill="17365D"/>
        <w:tabs>
          <w:tab w:val="center" w:pos="4367"/>
        </w:tabs>
        <w:rPr>
          <w:rFonts w:ascii="Cambria" w:hAnsi="Cambria"/>
          <w:sz w:val="10"/>
        </w:rPr>
      </w:pPr>
    </w:p>
    <w:p w14:paraId="4BF6ACD3" w14:textId="49759780" w:rsidR="00710A9F" w:rsidRDefault="007605BE" w:rsidP="009D493C">
      <w:pPr>
        <w:shd w:val="clear" w:color="auto" w:fill="17365D"/>
        <w:tabs>
          <w:tab w:val="center" w:pos="4367"/>
        </w:tabs>
        <w:rPr>
          <w:rFonts w:ascii="Cambria" w:hAnsi="Cambria"/>
          <w:sz w:val="10"/>
        </w:rPr>
      </w:pPr>
      <w:r w:rsidRPr="00710A9F">
        <w:rPr>
          <w:rFonts w:ascii="Cambria" w:hAnsi="Cambria"/>
          <w:noProof/>
          <w:sz w:val="1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283139" wp14:editId="77A7BCE4">
                <wp:simplePos x="0" y="0"/>
                <wp:positionH relativeFrom="column">
                  <wp:posOffset>76200</wp:posOffset>
                </wp:positionH>
                <wp:positionV relativeFrom="paragraph">
                  <wp:posOffset>41275</wp:posOffset>
                </wp:positionV>
                <wp:extent cx="1791335" cy="690880"/>
                <wp:effectExtent l="0" t="0" r="12065" b="76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1335" cy="6908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87A7FAA" w14:textId="77777777" w:rsidR="00710A9F" w:rsidRPr="009751AF" w:rsidRDefault="00710A9F" w:rsidP="00710A9F">
                            <w:pPr>
                              <w:shd w:val="clear" w:color="auto" w:fill="17365D"/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iCs/>
                                <w:color w:val="FFFFFF"/>
                                <w:sz w:val="28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751AF">
                              <w:rPr>
                                <w:rFonts w:ascii="Cambria" w:hAnsi="Cambria"/>
                                <w:b/>
                                <w:bCs/>
                                <w:iCs/>
                                <w:color w:val="FFFFFF"/>
                                <w:sz w:val="28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VINAY HEGDE</w:t>
                            </w:r>
                          </w:p>
                          <w:p w14:paraId="6E8091DE" w14:textId="77777777" w:rsidR="00710A9F" w:rsidRPr="009751AF" w:rsidRDefault="00710A9F" w:rsidP="00710A9F">
                            <w:pPr>
                              <w:shd w:val="clear" w:color="auto" w:fill="17365D"/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iCs/>
                                <w:color w:val="FFFFFF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751AF">
                              <w:rPr>
                                <w:rFonts w:ascii="Cambria" w:hAnsi="Cambria"/>
                                <w:b/>
                                <w:bCs/>
                                <w:iCs/>
                                <w:color w:val="FFFFFF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Sr. Professional,</w:t>
                            </w:r>
                          </w:p>
                          <w:p w14:paraId="5568EE2E" w14:textId="77777777" w:rsidR="00710A9F" w:rsidRPr="009751AF" w:rsidRDefault="00710A9F" w:rsidP="00710A9F">
                            <w:pPr>
                              <w:shd w:val="clear" w:color="auto" w:fill="17365D"/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iCs/>
                                <w:color w:val="FFFFFF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751AF">
                              <w:rPr>
                                <w:rFonts w:ascii="Cambria" w:hAnsi="Cambria"/>
                                <w:b/>
                                <w:bCs/>
                                <w:iCs/>
                                <w:color w:val="FFFFFF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DEVOPS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83139" id="Text Box 4" o:spid="_x0000_s1027" type="#_x0000_t202" style="position:absolute;margin-left:6pt;margin-top:3.25pt;width:141.05pt;height:54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" filled="f" strokecolor="white [3212]" strokeweight="1pt">
                <v:textbox>
                  <w:txbxContent>
                    <w:p w14:paraId="587A7FAA" w14:textId="77777777" w:rsidR="00710A9F" w:rsidRPr="009751AF" w:rsidRDefault="00710A9F" w:rsidP="00710A9F">
                      <w:pPr>
                        <w:shd w:val="clear" w:color="auto" w:fill="17365D"/>
                        <w:jc w:val="center"/>
                        <w:rPr>
                          <w:rFonts w:ascii="Cambria" w:hAnsi="Cambria"/>
                          <w:b/>
                          <w:bCs/>
                          <w:iCs/>
                          <w:color w:val="FFFFFF"/>
                          <w:sz w:val="28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9751AF">
                        <w:rPr>
                          <w:rFonts w:ascii="Cambria" w:hAnsi="Cambria"/>
                          <w:b/>
                          <w:bCs/>
                          <w:iCs/>
                          <w:color w:val="FFFFFF"/>
                          <w:sz w:val="28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VINAY HEGDE</w:t>
                      </w:r>
                    </w:p>
                    <w:p w14:paraId="6E8091DE" w14:textId="77777777" w:rsidR="00710A9F" w:rsidRPr="009751AF" w:rsidRDefault="00710A9F" w:rsidP="00710A9F">
                      <w:pPr>
                        <w:shd w:val="clear" w:color="auto" w:fill="17365D"/>
                        <w:jc w:val="center"/>
                        <w:rPr>
                          <w:rFonts w:ascii="Cambria" w:hAnsi="Cambria"/>
                          <w:b/>
                          <w:bCs/>
                          <w:iCs/>
                          <w:color w:val="FFFFFF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9751AF">
                        <w:rPr>
                          <w:rFonts w:ascii="Cambria" w:hAnsi="Cambria"/>
                          <w:b/>
                          <w:bCs/>
                          <w:iCs/>
                          <w:color w:val="FFFFFF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Sr. Professional,</w:t>
                      </w:r>
                    </w:p>
                    <w:p w14:paraId="5568EE2E" w14:textId="77777777" w:rsidR="00710A9F" w:rsidRPr="009751AF" w:rsidRDefault="00710A9F" w:rsidP="00710A9F">
                      <w:pPr>
                        <w:shd w:val="clear" w:color="auto" w:fill="17365D"/>
                        <w:jc w:val="center"/>
                        <w:rPr>
                          <w:rFonts w:ascii="Cambria" w:hAnsi="Cambria"/>
                          <w:b/>
                          <w:bCs/>
                          <w:iCs/>
                          <w:color w:val="FFFFFF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9751AF">
                        <w:rPr>
                          <w:rFonts w:ascii="Cambria" w:hAnsi="Cambria"/>
                          <w:b/>
                          <w:bCs/>
                          <w:iCs/>
                          <w:color w:val="FFFFFF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DEVOPS</w:t>
                      </w:r>
                    </w:p>
                  </w:txbxContent>
                </v:textbox>
              </v:shape>
            </w:pict>
          </mc:Fallback>
        </mc:AlternateContent>
      </w:r>
    </w:p>
    <w:p w14:paraId="29365DA8" w14:textId="3C169597" w:rsidR="00710A9F" w:rsidRDefault="00710A9F" w:rsidP="009D493C">
      <w:pPr>
        <w:shd w:val="clear" w:color="auto" w:fill="17365D"/>
        <w:tabs>
          <w:tab w:val="center" w:pos="4367"/>
        </w:tabs>
        <w:rPr>
          <w:rFonts w:ascii="Cambria" w:hAnsi="Cambria"/>
          <w:sz w:val="10"/>
        </w:rPr>
      </w:pPr>
    </w:p>
    <w:p w14:paraId="794F6853" w14:textId="35C85B6D" w:rsidR="00710A9F" w:rsidRDefault="00710A9F" w:rsidP="009D493C">
      <w:pPr>
        <w:shd w:val="clear" w:color="auto" w:fill="17365D"/>
        <w:tabs>
          <w:tab w:val="center" w:pos="4367"/>
        </w:tabs>
        <w:rPr>
          <w:rFonts w:ascii="Cambria" w:hAnsi="Cambria"/>
          <w:sz w:val="10"/>
        </w:rPr>
      </w:pPr>
    </w:p>
    <w:p w14:paraId="31524A38" w14:textId="1A4EC02C" w:rsidR="00710A9F" w:rsidRDefault="00710A9F" w:rsidP="009D493C">
      <w:pPr>
        <w:shd w:val="clear" w:color="auto" w:fill="17365D"/>
        <w:tabs>
          <w:tab w:val="center" w:pos="4367"/>
        </w:tabs>
        <w:rPr>
          <w:rFonts w:ascii="Cambria" w:hAnsi="Cambria"/>
          <w:sz w:val="10"/>
        </w:rPr>
      </w:pPr>
    </w:p>
    <w:p w14:paraId="495FFB32" w14:textId="65B50EDD" w:rsidR="00710A9F" w:rsidRDefault="00710A9F" w:rsidP="009D493C">
      <w:pPr>
        <w:shd w:val="clear" w:color="auto" w:fill="17365D"/>
        <w:tabs>
          <w:tab w:val="center" w:pos="4367"/>
        </w:tabs>
        <w:rPr>
          <w:rFonts w:ascii="Cambria" w:hAnsi="Cambria"/>
          <w:sz w:val="10"/>
        </w:rPr>
      </w:pPr>
    </w:p>
    <w:p w14:paraId="327156F4" w14:textId="05ED040E" w:rsidR="00710A9F" w:rsidRDefault="00710A9F" w:rsidP="009D493C">
      <w:pPr>
        <w:shd w:val="clear" w:color="auto" w:fill="17365D"/>
        <w:tabs>
          <w:tab w:val="center" w:pos="4367"/>
        </w:tabs>
        <w:rPr>
          <w:rFonts w:ascii="Cambria" w:hAnsi="Cambria"/>
          <w:sz w:val="10"/>
        </w:rPr>
      </w:pPr>
    </w:p>
    <w:p w14:paraId="40977E66" w14:textId="4E76EC6C" w:rsidR="00710A9F" w:rsidRDefault="00710A9F" w:rsidP="009D493C">
      <w:pPr>
        <w:shd w:val="clear" w:color="auto" w:fill="17365D"/>
        <w:tabs>
          <w:tab w:val="center" w:pos="4367"/>
        </w:tabs>
        <w:rPr>
          <w:rFonts w:ascii="Cambria" w:hAnsi="Cambria"/>
          <w:sz w:val="10"/>
        </w:rPr>
      </w:pPr>
    </w:p>
    <w:p w14:paraId="2FBC69C6" w14:textId="47969D3F" w:rsidR="00710A9F" w:rsidRDefault="00710A9F" w:rsidP="009D493C">
      <w:pPr>
        <w:shd w:val="clear" w:color="auto" w:fill="17365D"/>
        <w:tabs>
          <w:tab w:val="center" w:pos="4367"/>
        </w:tabs>
        <w:rPr>
          <w:rFonts w:ascii="Cambria" w:hAnsi="Cambria"/>
          <w:sz w:val="10"/>
        </w:rPr>
      </w:pPr>
    </w:p>
    <w:p w14:paraId="32DCCF9D" w14:textId="5C158377" w:rsidR="00710A9F" w:rsidRDefault="00710A9F" w:rsidP="009D493C">
      <w:pPr>
        <w:shd w:val="clear" w:color="auto" w:fill="17365D"/>
        <w:tabs>
          <w:tab w:val="center" w:pos="4367"/>
        </w:tabs>
        <w:rPr>
          <w:rFonts w:ascii="Cambria" w:hAnsi="Cambria"/>
          <w:sz w:val="10"/>
        </w:rPr>
      </w:pPr>
    </w:p>
    <w:p w14:paraId="4061465F" w14:textId="26DF00C3" w:rsidR="00710A9F" w:rsidRDefault="00710A9F" w:rsidP="009D493C">
      <w:pPr>
        <w:shd w:val="clear" w:color="auto" w:fill="17365D"/>
        <w:tabs>
          <w:tab w:val="center" w:pos="4367"/>
        </w:tabs>
        <w:rPr>
          <w:rFonts w:ascii="Cambria" w:hAnsi="Cambria"/>
          <w:sz w:val="10"/>
        </w:rPr>
      </w:pPr>
    </w:p>
    <w:p w14:paraId="0D778293" w14:textId="66B9A2ED" w:rsidR="00710A9F" w:rsidRDefault="00710A9F" w:rsidP="009D493C">
      <w:pPr>
        <w:shd w:val="clear" w:color="auto" w:fill="17365D"/>
        <w:tabs>
          <w:tab w:val="center" w:pos="4367"/>
        </w:tabs>
        <w:rPr>
          <w:rFonts w:ascii="Cambria" w:hAnsi="Cambria"/>
          <w:sz w:val="10"/>
        </w:rPr>
      </w:pPr>
    </w:p>
    <w:p w14:paraId="68B5FEBD" w14:textId="6F640D96" w:rsidR="00710A9F" w:rsidRDefault="00710A9F" w:rsidP="009D493C">
      <w:pPr>
        <w:shd w:val="clear" w:color="auto" w:fill="17365D"/>
        <w:tabs>
          <w:tab w:val="center" w:pos="4367"/>
        </w:tabs>
        <w:rPr>
          <w:rFonts w:ascii="Cambria" w:hAnsi="Cambria"/>
          <w:sz w:val="10"/>
        </w:rPr>
      </w:pPr>
    </w:p>
    <w:p w14:paraId="2D3AD0D3" w14:textId="6E01B8CC" w:rsidR="00710A9F" w:rsidRDefault="00710A9F" w:rsidP="009D493C">
      <w:pPr>
        <w:shd w:val="clear" w:color="auto" w:fill="17365D"/>
        <w:tabs>
          <w:tab w:val="center" w:pos="4367"/>
        </w:tabs>
        <w:rPr>
          <w:rFonts w:ascii="Cambria" w:hAnsi="Cambria"/>
          <w:sz w:val="10"/>
        </w:rPr>
      </w:pPr>
    </w:p>
    <w:p w14:paraId="3272DFD8" w14:textId="6C6A1F76" w:rsidR="00710A9F" w:rsidRDefault="00790ED5" w:rsidP="009D493C">
      <w:pPr>
        <w:shd w:val="clear" w:color="auto" w:fill="17365D"/>
        <w:tabs>
          <w:tab w:val="center" w:pos="4367"/>
        </w:tabs>
        <w:rPr>
          <w:rFonts w:ascii="Cambria" w:hAnsi="Cambria"/>
          <w:sz w:val="10"/>
        </w:rPr>
      </w:pPr>
      <w:r w:rsidRPr="00710A9F">
        <w:rPr>
          <w:rFonts w:ascii="Cambria" w:hAnsi="Cambria"/>
          <w:noProof/>
          <w:sz w:val="1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BDBB9D" wp14:editId="1BB2336A">
                <wp:simplePos x="0" y="0"/>
                <wp:positionH relativeFrom="column">
                  <wp:posOffset>10160</wp:posOffset>
                </wp:positionH>
                <wp:positionV relativeFrom="paragraph">
                  <wp:posOffset>5080</wp:posOffset>
                </wp:positionV>
                <wp:extent cx="6682105" cy="685800"/>
                <wp:effectExtent l="0" t="0" r="10795" b="1270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2105" cy="6858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7F9DE22" w14:textId="651C30BA" w:rsidR="00710A9F" w:rsidRPr="00E206DE" w:rsidRDefault="00710A9F" w:rsidP="00790ED5">
                            <w:pPr>
                              <w:jc w:val="center"/>
                              <w:rPr>
                                <w:rFonts w:ascii="Cambria" w:hAnsi="Cambria"/>
                                <w:bCs/>
                                <w:i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E206DE">
                              <w:rPr>
                                <w:rFonts w:ascii="Cambria" w:hAnsi="Cambria"/>
                                <w:bCs/>
                                <w:i/>
                                <w:color w:val="FFFFFF" w:themeColor="background1"/>
                                <w:sz w:val="24"/>
                                <w:szCs w:val="24"/>
                              </w:rPr>
                              <w:t>Achievement-driven professional targeting challenging assignments in DevOps</w:t>
                            </w:r>
                            <w:r w:rsidRPr="00A906A0">
                              <w:rPr>
                                <w:rFonts w:ascii="Cambria" w:hAnsi="Cambria"/>
                                <w:bCs/>
                                <w:i/>
                                <w:color w:val="FFFFFF" w:themeColor="background1"/>
                                <w:sz w:val="24"/>
                                <w:szCs w:val="24"/>
                              </w:rPr>
                              <w:t>/</w:t>
                            </w:r>
                            <w:r w:rsidRPr="00E206DE">
                              <w:rPr>
                                <w:rFonts w:ascii="Cambria" w:hAnsi="Cambria"/>
                                <w:bCs/>
                                <w:i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Build Automation with an organization of repute</w:t>
                            </w:r>
                          </w:p>
                          <w:p w14:paraId="47CBBEB4" w14:textId="77777777" w:rsidR="00710A9F" w:rsidRPr="00A906A0" w:rsidRDefault="00710A9F" w:rsidP="00710A9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A906A0">
                              <w:rPr>
                                <w:rFonts w:ascii="Cambria" w:hAnsi="Cambr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Devops</w:t>
                            </w:r>
                            <w:proofErr w:type="spellEnd"/>
                            <w:r w:rsidRPr="00A906A0">
                              <w:rPr>
                                <w:rFonts w:ascii="Cambria" w:hAnsi="Cambr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| Docker Certified Associate | CICD | Automation Scripting</w:t>
                            </w:r>
                          </w:p>
                          <w:p w14:paraId="6E5FDF12" w14:textId="77777777" w:rsidR="00710A9F" w:rsidRPr="002736EA" w:rsidRDefault="00710A9F" w:rsidP="00710A9F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  <w14:textFill>
                                  <w14:noFill/>
                                </w14:textFill>
                              </w:rPr>
                            </w:pPr>
                          </w:p>
                          <w:p w14:paraId="6EFDB404" w14:textId="77777777" w:rsidR="00710A9F" w:rsidRPr="00660F05" w:rsidRDefault="00710A9F" w:rsidP="00710A9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DBB9D" id="Text Box 5" o:spid="_x0000_s1028" type="#_x0000_t202" style="position:absolute;margin-left:.8pt;margin-top:.4pt;width:526.15pt;height:5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" filled="f" strokecolor="white [3212]" strokeweight="1pt">
                <v:textbox>
                  <w:txbxContent>
                    <w:p w14:paraId="77F9DE22" w14:textId="651C30BA" w:rsidR="00710A9F" w:rsidRPr="00E206DE" w:rsidRDefault="00710A9F" w:rsidP="00790ED5">
                      <w:pPr>
                        <w:jc w:val="center"/>
                        <w:rPr>
                          <w:rFonts w:ascii="Cambria" w:hAnsi="Cambria"/>
                          <w:bCs/>
                          <w:i/>
                          <w:color w:val="FFFFFF" w:themeColor="background1"/>
                          <w:sz w:val="24"/>
                          <w:szCs w:val="24"/>
                        </w:rPr>
                      </w:pPr>
                      <w:r w:rsidRPr="00E206DE">
                        <w:rPr>
                          <w:rFonts w:ascii="Cambria" w:hAnsi="Cambria"/>
                          <w:bCs/>
                          <w:i/>
                          <w:color w:val="FFFFFF" w:themeColor="background1"/>
                          <w:sz w:val="24"/>
                          <w:szCs w:val="24"/>
                        </w:rPr>
                        <w:t>Achievement-driven professional targeting challenging assignments in DevOps</w:t>
                      </w:r>
                      <w:r w:rsidRPr="00A906A0">
                        <w:rPr>
                          <w:rFonts w:ascii="Cambria" w:hAnsi="Cambria"/>
                          <w:bCs/>
                          <w:i/>
                          <w:color w:val="FFFFFF" w:themeColor="background1"/>
                          <w:sz w:val="24"/>
                          <w:szCs w:val="24"/>
                        </w:rPr>
                        <w:t>/</w:t>
                      </w:r>
                      <w:r w:rsidRPr="00E206DE">
                        <w:rPr>
                          <w:rFonts w:ascii="Cambria" w:hAnsi="Cambria"/>
                          <w:bCs/>
                          <w:i/>
                          <w:color w:val="FFFFFF" w:themeColor="background1"/>
                          <w:sz w:val="24"/>
                          <w:szCs w:val="24"/>
                        </w:rPr>
                        <w:t xml:space="preserve"> Build Automation with an organization of repute</w:t>
                      </w:r>
                    </w:p>
                    <w:p w14:paraId="47CBBEB4" w14:textId="77777777" w:rsidR="00710A9F" w:rsidRPr="00A906A0" w:rsidRDefault="00710A9F" w:rsidP="00710A9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proofErr w:type="spellStart"/>
                      <w:r w:rsidRPr="00A906A0">
                        <w:rPr>
                          <w:rFonts w:ascii="Cambria" w:hAnsi="Cambr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Devops</w:t>
                      </w:r>
                      <w:proofErr w:type="spellEnd"/>
                      <w:r w:rsidRPr="00A906A0">
                        <w:rPr>
                          <w:rFonts w:ascii="Cambria" w:hAnsi="Cambr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 | Docker Certified Associate | CICD | Automation Scripting</w:t>
                      </w:r>
                    </w:p>
                    <w:p w14:paraId="6E5FDF12" w14:textId="77777777" w:rsidR="00710A9F" w:rsidRPr="002736EA" w:rsidRDefault="00710A9F" w:rsidP="00710A9F">
                      <w:pPr>
                        <w:rPr>
                          <w:color w:val="FFFFFF" w:themeColor="background1"/>
                          <w:sz w:val="24"/>
                          <w:szCs w:val="24"/>
                          <w14:textFill>
                            <w14:noFill/>
                          </w14:textFill>
                        </w:rPr>
                      </w:pPr>
                    </w:p>
                    <w:p w14:paraId="6EFDB404" w14:textId="77777777" w:rsidR="00710A9F" w:rsidRPr="00660F05" w:rsidRDefault="00710A9F" w:rsidP="00710A9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A992F2A" w14:textId="61B3552B" w:rsidR="00710A9F" w:rsidRDefault="00710A9F" w:rsidP="009D493C">
      <w:pPr>
        <w:shd w:val="clear" w:color="auto" w:fill="17365D"/>
        <w:tabs>
          <w:tab w:val="center" w:pos="4367"/>
        </w:tabs>
        <w:rPr>
          <w:rFonts w:ascii="Cambria" w:hAnsi="Cambria"/>
          <w:sz w:val="10"/>
        </w:rPr>
      </w:pPr>
    </w:p>
    <w:p w14:paraId="37D736A7" w14:textId="3AA5599A" w:rsidR="00710A9F" w:rsidRDefault="00710A9F" w:rsidP="009D493C">
      <w:pPr>
        <w:shd w:val="clear" w:color="auto" w:fill="17365D"/>
        <w:tabs>
          <w:tab w:val="center" w:pos="4367"/>
        </w:tabs>
        <w:rPr>
          <w:rFonts w:ascii="Cambria" w:hAnsi="Cambria"/>
          <w:sz w:val="10"/>
        </w:rPr>
      </w:pPr>
    </w:p>
    <w:p w14:paraId="190BD4A8" w14:textId="292DF7CE" w:rsidR="00710A9F" w:rsidRDefault="00710A9F" w:rsidP="009D493C">
      <w:pPr>
        <w:shd w:val="clear" w:color="auto" w:fill="17365D"/>
        <w:tabs>
          <w:tab w:val="center" w:pos="4367"/>
        </w:tabs>
        <w:rPr>
          <w:rFonts w:ascii="Cambria" w:hAnsi="Cambria"/>
          <w:sz w:val="10"/>
        </w:rPr>
      </w:pPr>
    </w:p>
    <w:p w14:paraId="29157F38" w14:textId="38BE5199" w:rsidR="00710A9F" w:rsidRDefault="00710A9F" w:rsidP="009D493C">
      <w:pPr>
        <w:shd w:val="clear" w:color="auto" w:fill="17365D"/>
        <w:tabs>
          <w:tab w:val="center" w:pos="4367"/>
        </w:tabs>
        <w:rPr>
          <w:rFonts w:ascii="Cambria" w:hAnsi="Cambria"/>
          <w:sz w:val="10"/>
        </w:rPr>
      </w:pPr>
    </w:p>
    <w:p w14:paraId="784D34A5" w14:textId="25E72E0D" w:rsidR="00710A9F" w:rsidRDefault="00710A9F" w:rsidP="009D493C">
      <w:pPr>
        <w:shd w:val="clear" w:color="auto" w:fill="17365D"/>
        <w:tabs>
          <w:tab w:val="center" w:pos="4367"/>
        </w:tabs>
        <w:rPr>
          <w:rFonts w:ascii="Cambria" w:hAnsi="Cambria"/>
          <w:sz w:val="10"/>
        </w:rPr>
      </w:pPr>
    </w:p>
    <w:p w14:paraId="4D8DAF6B" w14:textId="631F8411" w:rsidR="00710A9F" w:rsidRDefault="00710A9F" w:rsidP="009D493C">
      <w:pPr>
        <w:shd w:val="clear" w:color="auto" w:fill="17365D"/>
        <w:tabs>
          <w:tab w:val="center" w:pos="4367"/>
        </w:tabs>
        <w:rPr>
          <w:rFonts w:ascii="Cambria" w:hAnsi="Cambria"/>
          <w:sz w:val="10"/>
        </w:rPr>
      </w:pPr>
    </w:p>
    <w:p w14:paraId="4C8B4DE5" w14:textId="17381FC3" w:rsidR="00710A9F" w:rsidRDefault="00710A9F" w:rsidP="009D493C">
      <w:pPr>
        <w:shd w:val="clear" w:color="auto" w:fill="17365D"/>
        <w:tabs>
          <w:tab w:val="center" w:pos="4367"/>
        </w:tabs>
        <w:rPr>
          <w:rFonts w:ascii="Cambria" w:hAnsi="Cambria"/>
          <w:sz w:val="10"/>
        </w:rPr>
      </w:pPr>
    </w:p>
    <w:p w14:paraId="5F273FF3" w14:textId="7FCD2B62" w:rsidR="00710A9F" w:rsidRDefault="00710A9F" w:rsidP="009D493C">
      <w:pPr>
        <w:shd w:val="clear" w:color="auto" w:fill="17365D"/>
        <w:tabs>
          <w:tab w:val="center" w:pos="4367"/>
        </w:tabs>
        <w:rPr>
          <w:rFonts w:ascii="Cambria" w:hAnsi="Cambria"/>
          <w:sz w:val="10"/>
        </w:rPr>
      </w:pPr>
    </w:p>
    <w:p w14:paraId="7D065432" w14:textId="77777777" w:rsidR="00710A9F" w:rsidRPr="00B36349" w:rsidRDefault="00710A9F" w:rsidP="009D493C">
      <w:pPr>
        <w:shd w:val="clear" w:color="auto" w:fill="17365D"/>
        <w:tabs>
          <w:tab w:val="center" w:pos="4367"/>
        </w:tabs>
        <w:rPr>
          <w:rFonts w:ascii="Cambria" w:hAnsi="Cambria"/>
          <w:sz w:val="10"/>
        </w:rPr>
      </w:pPr>
    </w:p>
    <w:p w14:paraId="6B5BA5BE" w14:textId="77777777" w:rsidR="009D493C" w:rsidRPr="00FF7851" w:rsidRDefault="009D493C" w:rsidP="009D493C">
      <w:pPr>
        <w:jc w:val="both"/>
        <w:rPr>
          <w:rFonts w:ascii="Cambria" w:hAnsi="Cambria" w:cs="Arial"/>
          <w:b/>
        </w:rPr>
      </w:pPr>
    </w:p>
    <w:p w14:paraId="35F260A3" w14:textId="77777777" w:rsidR="009D493C" w:rsidRPr="00FF7851" w:rsidRDefault="009D493C" w:rsidP="009D493C">
      <w:pPr>
        <w:jc w:val="both"/>
        <w:rPr>
          <w:rFonts w:ascii="Cambria" w:hAnsi="Cambria"/>
          <w:b/>
          <w:bCs/>
          <w:color w:val="000000"/>
          <w:sz w:val="2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776"/>
        <w:gridCol w:w="268"/>
        <w:gridCol w:w="6770"/>
      </w:tblGrid>
      <w:tr w:rsidR="009D493C" w:rsidRPr="00FF7851" w14:paraId="6C26994A" w14:textId="77777777" w:rsidTr="003D0A6B">
        <w:trPr>
          <w:trHeight w:val="3978"/>
        </w:trPr>
        <w:tc>
          <w:tcPr>
            <w:tcW w:w="3776" w:type="dxa"/>
            <w:shd w:val="clear" w:color="auto" w:fill="C6D9F1"/>
          </w:tcPr>
          <w:p w14:paraId="2E72155F" w14:textId="77777777" w:rsidR="009D493C" w:rsidRPr="00C55575" w:rsidRDefault="009D493C" w:rsidP="003D0A6B">
            <w:pPr>
              <w:autoSpaceDE w:val="0"/>
              <w:autoSpaceDN w:val="0"/>
              <w:adjustRightInd w:val="0"/>
              <w:spacing w:beforeLines="20" w:before="48" w:afterLines="20" w:after="48"/>
              <w:jc w:val="center"/>
              <w:rPr>
                <w:rFonts w:ascii="Cambria" w:hAnsi="Cambria"/>
                <w:b/>
                <w:smallCaps/>
                <w:color w:val="17365D"/>
                <w:spacing w:val="26"/>
                <w:sz w:val="28"/>
                <w:szCs w:val="24"/>
              </w:rPr>
            </w:pPr>
            <w:r w:rsidRPr="00FF7851">
              <w:rPr>
                <w:rFonts w:ascii="Cambria" w:hAnsi="Cambria"/>
                <w:b/>
                <w:smallCaps/>
                <w:color w:val="17365D"/>
                <w:spacing w:val="26"/>
                <w:sz w:val="28"/>
                <w:szCs w:val="24"/>
              </w:rPr>
              <w:t xml:space="preserve">Core </w:t>
            </w:r>
            <w:r w:rsidRPr="00906B44">
              <w:rPr>
                <w:rFonts w:ascii="Cambria" w:hAnsi="Cambria"/>
                <w:b/>
                <w:smallCaps/>
                <w:color w:val="17365D"/>
                <w:spacing w:val="26"/>
                <w:sz w:val="28"/>
                <w:szCs w:val="24"/>
              </w:rPr>
              <w:t>Competencies</w:t>
            </w:r>
          </w:p>
          <w:p w14:paraId="69AAB447" w14:textId="77777777" w:rsidR="009D493C" w:rsidRPr="00DC0F38" w:rsidRDefault="009D493C" w:rsidP="009D493C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before="360" w:after="360"/>
              <w:rPr>
                <w:rFonts w:ascii="Cambria" w:hAnsi="Cambria" w:cs="Cambria"/>
                <w:b/>
                <w:i/>
                <w:sz w:val="24"/>
                <w:szCs w:val="24"/>
              </w:rPr>
            </w:pPr>
            <w:r>
              <w:rPr>
                <w:rFonts w:ascii="Cambria" w:hAnsi="Cambria" w:cs="Cambria"/>
                <w:b/>
                <w:i/>
                <w:sz w:val="24"/>
                <w:szCs w:val="24"/>
              </w:rPr>
              <w:t>Container Orchestration</w:t>
            </w:r>
          </w:p>
          <w:p w14:paraId="3B1AFF05" w14:textId="386343B2" w:rsidR="009D493C" w:rsidRDefault="009D493C" w:rsidP="00B63350">
            <w:pPr>
              <w:pStyle w:val="ListParagraph"/>
              <w:autoSpaceDE w:val="0"/>
              <w:autoSpaceDN w:val="0"/>
              <w:adjustRightInd w:val="0"/>
              <w:spacing w:before="360" w:after="360"/>
              <w:ind w:left="360"/>
              <w:rPr>
                <w:rFonts w:ascii="Cambria" w:hAnsi="Cambria" w:cs="Cambria"/>
                <w:bCs/>
                <w:i/>
                <w:sz w:val="24"/>
                <w:szCs w:val="24"/>
              </w:rPr>
            </w:pPr>
            <w:r w:rsidRPr="00DC0F38">
              <w:rPr>
                <w:rFonts w:ascii="Cambria" w:hAnsi="Cambria" w:cs="Cambria"/>
                <w:bCs/>
                <w:i/>
                <w:sz w:val="24"/>
                <w:szCs w:val="24"/>
              </w:rPr>
              <w:t xml:space="preserve">Docker, </w:t>
            </w:r>
            <w:proofErr w:type="spellStart"/>
            <w:r w:rsidRPr="00DC0F38">
              <w:rPr>
                <w:rFonts w:ascii="Cambria" w:hAnsi="Cambria" w:cs="Cambria"/>
                <w:bCs/>
                <w:i/>
                <w:sz w:val="24"/>
                <w:szCs w:val="24"/>
              </w:rPr>
              <w:t>DockerSwarm</w:t>
            </w:r>
            <w:proofErr w:type="spellEnd"/>
            <w:r w:rsidRPr="00DC0F38">
              <w:rPr>
                <w:rFonts w:ascii="Cambria" w:hAnsi="Cambria" w:cs="Cambria"/>
                <w:bCs/>
                <w:i/>
                <w:sz w:val="24"/>
                <w:szCs w:val="24"/>
              </w:rPr>
              <w:t>,</w:t>
            </w:r>
            <w:r w:rsidR="00B63350">
              <w:rPr>
                <w:rFonts w:ascii="Cambria" w:hAnsi="Cambria" w:cs="Cambria"/>
                <w:bCs/>
                <w:i/>
                <w:sz w:val="24"/>
                <w:szCs w:val="24"/>
              </w:rPr>
              <w:t xml:space="preserve"> </w:t>
            </w:r>
            <w:r w:rsidRPr="00DC0F38">
              <w:rPr>
                <w:rFonts w:ascii="Cambria" w:hAnsi="Cambria" w:cs="Cambria"/>
                <w:bCs/>
                <w:i/>
                <w:sz w:val="24"/>
                <w:szCs w:val="24"/>
              </w:rPr>
              <w:t>Kubernetes</w:t>
            </w:r>
            <w:r w:rsidR="00E643B2">
              <w:rPr>
                <w:rFonts w:ascii="Cambria" w:hAnsi="Cambria" w:cs="Cambria"/>
                <w:bCs/>
                <w:i/>
                <w:sz w:val="24"/>
                <w:szCs w:val="24"/>
              </w:rPr>
              <w:t>, Helm Charts</w:t>
            </w:r>
          </w:p>
          <w:p w14:paraId="0D81E5E1" w14:textId="77777777" w:rsidR="00B63350" w:rsidRPr="00B63350" w:rsidRDefault="00B63350" w:rsidP="00B63350">
            <w:pPr>
              <w:pStyle w:val="ListParagraph"/>
              <w:autoSpaceDE w:val="0"/>
              <w:autoSpaceDN w:val="0"/>
              <w:adjustRightInd w:val="0"/>
              <w:spacing w:before="360" w:after="360"/>
              <w:ind w:left="360"/>
              <w:rPr>
                <w:rFonts w:ascii="Cambria" w:hAnsi="Cambria" w:cs="Cambria"/>
                <w:bCs/>
                <w:i/>
                <w:sz w:val="24"/>
                <w:szCs w:val="24"/>
              </w:rPr>
            </w:pPr>
          </w:p>
          <w:p w14:paraId="15B6480C" w14:textId="77777777" w:rsidR="009D493C" w:rsidRDefault="009D493C" w:rsidP="009D493C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before="360" w:after="360"/>
              <w:rPr>
                <w:rFonts w:ascii="Cambria" w:hAnsi="Cambria" w:cs="Cambria"/>
                <w:b/>
                <w:i/>
                <w:sz w:val="24"/>
                <w:szCs w:val="24"/>
              </w:rPr>
            </w:pPr>
            <w:r>
              <w:rPr>
                <w:rFonts w:ascii="Cambria" w:hAnsi="Cambria" w:cs="Cambria"/>
                <w:b/>
                <w:i/>
                <w:sz w:val="24"/>
                <w:szCs w:val="24"/>
              </w:rPr>
              <w:t>Cloud Computing Services</w:t>
            </w:r>
          </w:p>
          <w:p w14:paraId="6FD91429" w14:textId="58D84F51" w:rsidR="009D493C" w:rsidRDefault="009D493C" w:rsidP="00B63350">
            <w:pPr>
              <w:pStyle w:val="ListParagraph"/>
              <w:autoSpaceDE w:val="0"/>
              <w:autoSpaceDN w:val="0"/>
              <w:adjustRightInd w:val="0"/>
              <w:spacing w:before="360" w:after="360"/>
              <w:ind w:left="360"/>
              <w:rPr>
                <w:rFonts w:ascii="Cambria" w:hAnsi="Cambria" w:cs="Cambria"/>
                <w:bCs/>
                <w:i/>
                <w:sz w:val="24"/>
                <w:szCs w:val="24"/>
              </w:rPr>
            </w:pPr>
            <w:r w:rsidRPr="006C5DB1">
              <w:rPr>
                <w:rFonts w:ascii="Cambria" w:hAnsi="Cambria" w:cs="Cambria"/>
                <w:bCs/>
                <w:i/>
                <w:sz w:val="24"/>
                <w:szCs w:val="24"/>
              </w:rPr>
              <w:t>O</w:t>
            </w:r>
            <w:r>
              <w:rPr>
                <w:rFonts w:ascii="Cambria" w:hAnsi="Cambria" w:cs="Cambria"/>
                <w:bCs/>
                <w:i/>
                <w:sz w:val="24"/>
                <w:szCs w:val="24"/>
              </w:rPr>
              <w:t xml:space="preserve">racle </w:t>
            </w:r>
            <w:r w:rsidRPr="006C5DB1">
              <w:rPr>
                <w:rFonts w:ascii="Cambria" w:hAnsi="Cambria" w:cs="Cambria"/>
                <w:bCs/>
                <w:i/>
                <w:sz w:val="24"/>
                <w:szCs w:val="24"/>
              </w:rPr>
              <w:t>C</w:t>
            </w:r>
            <w:r>
              <w:rPr>
                <w:rFonts w:ascii="Cambria" w:hAnsi="Cambria" w:cs="Cambria"/>
                <w:bCs/>
                <w:i/>
                <w:sz w:val="24"/>
                <w:szCs w:val="24"/>
              </w:rPr>
              <w:t xml:space="preserve">loud </w:t>
            </w:r>
            <w:proofErr w:type="spellStart"/>
            <w:r>
              <w:rPr>
                <w:rFonts w:ascii="Cambria" w:hAnsi="Cambria" w:cs="Cambria"/>
                <w:bCs/>
                <w:i/>
                <w:sz w:val="24"/>
                <w:szCs w:val="24"/>
              </w:rPr>
              <w:t>Infrastrcure</w:t>
            </w:r>
            <w:proofErr w:type="spellEnd"/>
            <w:r w:rsidR="00B63350">
              <w:rPr>
                <w:rFonts w:ascii="Cambria" w:hAnsi="Cambria" w:cs="Cambria"/>
                <w:bCs/>
                <w:i/>
                <w:sz w:val="24"/>
                <w:szCs w:val="24"/>
              </w:rPr>
              <w:t xml:space="preserve">, </w:t>
            </w:r>
            <w:r w:rsidRPr="006C5DB1">
              <w:rPr>
                <w:rFonts w:ascii="Cambria" w:hAnsi="Cambria" w:cs="Cambria"/>
                <w:bCs/>
                <w:i/>
                <w:sz w:val="24"/>
                <w:szCs w:val="24"/>
              </w:rPr>
              <w:t>AWS</w:t>
            </w:r>
          </w:p>
          <w:p w14:paraId="390D30BC" w14:textId="77777777" w:rsidR="00B63350" w:rsidRPr="00B63350" w:rsidRDefault="00B63350" w:rsidP="00B63350">
            <w:pPr>
              <w:pStyle w:val="ListParagraph"/>
              <w:autoSpaceDE w:val="0"/>
              <w:autoSpaceDN w:val="0"/>
              <w:adjustRightInd w:val="0"/>
              <w:spacing w:before="360" w:after="360"/>
              <w:ind w:left="360"/>
              <w:rPr>
                <w:rFonts w:ascii="Cambria" w:hAnsi="Cambria" w:cs="Cambria"/>
                <w:bCs/>
                <w:i/>
                <w:sz w:val="24"/>
                <w:szCs w:val="24"/>
              </w:rPr>
            </w:pPr>
          </w:p>
          <w:p w14:paraId="75E749B3" w14:textId="20B38975" w:rsidR="009D493C" w:rsidRPr="00DC0F38" w:rsidRDefault="009D493C" w:rsidP="009D493C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before="360" w:after="360"/>
              <w:rPr>
                <w:rFonts w:ascii="Cambria" w:hAnsi="Cambria" w:cs="Cambria"/>
                <w:b/>
                <w:i/>
                <w:sz w:val="24"/>
                <w:szCs w:val="24"/>
              </w:rPr>
            </w:pPr>
            <w:r w:rsidRPr="00DC0F38">
              <w:rPr>
                <w:rFonts w:ascii="Cambria" w:hAnsi="Cambria" w:cs="Cambria"/>
                <w:b/>
                <w:i/>
                <w:sz w:val="24"/>
                <w:szCs w:val="24"/>
              </w:rPr>
              <w:t xml:space="preserve"> Scripting</w:t>
            </w:r>
            <w:r w:rsidR="007628CF">
              <w:rPr>
                <w:rFonts w:ascii="Cambria" w:hAnsi="Cambria" w:cs="Cambria"/>
                <w:b/>
                <w:i/>
                <w:sz w:val="24"/>
                <w:szCs w:val="24"/>
              </w:rPr>
              <w:t>/Data serialization</w:t>
            </w:r>
          </w:p>
          <w:p w14:paraId="674412B8" w14:textId="79686946" w:rsidR="007628CF" w:rsidRPr="00B63350" w:rsidRDefault="009D493C" w:rsidP="00B63350">
            <w:pPr>
              <w:pStyle w:val="ListParagraph"/>
              <w:autoSpaceDE w:val="0"/>
              <w:autoSpaceDN w:val="0"/>
              <w:adjustRightInd w:val="0"/>
              <w:spacing w:before="360" w:after="360"/>
              <w:ind w:left="360"/>
              <w:rPr>
                <w:rFonts w:ascii="Cambria" w:hAnsi="Cambria" w:cs="Cambria"/>
                <w:bCs/>
                <w:i/>
                <w:sz w:val="24"/>
                <w:szCs w:val="24"/>
              </w:rPr>
            </w:pPr>
            <w:r w:rsidRPr="00DC0F38">
              <w:rPr>
                <w:rFonts w:ascii="Cambria" w:hAnsi="Cambria" w:cs="Cambria"/>
                <w:bCs/>
                <w:i/>
                <w:sz w:val="24"/>
                <w:szCs w:val="24"/>
              </w:rPr>
              <w:t>Python</w:t>
            </w:r>
            <w:r>
              <w:rPr>
                <w:rFonts w:ascii="Cambria" w:hAnsi="Cambria" w:cs="Cambria"/>
                <w:bCs/>
                <w:i/>
                <w:sz w:val="24"/>
                <w:szCs w:val="24"/>
              </w:rPr>
              <w:t xml:space="preserve">, </w:t>
            </w:r>
            <w:r w:rsidRPr="00DC0F38">
              <w:rPr>
                <w:rFonts w:ascii="Cambria" w:hAnsi="Cambria" w:cs="Cambria"/>
                <w:bCs/>
                <w:i/>
                <w:sz w:val="24"/>
                <w:szCs w:val="24"/>
              </w:rPr>
              <w:t>Perl</w:t>
            </w:r>
            <w:r w:rsidR="00B63350">
              <w:rPr>
                <w:rFonts w:ascii="Cambria" w:hAnsi="Cambria" w:cs="Cambria"/>
                <w:bCs/>
                <w:i/>
                <w:sz w:val="24"/>
                <w:szCs w:val="24"/>
              </w:rPr>
              <w:t xml:space="preserve">, </w:t>
            </w:r>
            <w:r w:rsidR="007628CF" w:rsidRPr="00B63350">
              <w:rPr>
                <w:rFonts w:ascii="Cambria" w:hAnsi="Cambria" w:cs="Cambria"/>
                <w:bCs/>
                <w:i/>
                <w:sz w:val="24"/>
                <w:szCs w:val="24"/>
              </w:rPr>
              <w:t>YAML &amp; JSON</w:t>
            </w:r>
          </w:p>
          <w:p w14:paraId="64C52F9F" w14:textId="77777777" w:rsidR="00B63350" w:rsidRDefault="00B63350" w:rsidP="003D0A6B">
            <w:pPr>
              <w:pStyle w:val="ListParagraph"/>
              <w:autoSpaceDE w:val="0"/>
              <w:autoSpaceDN w:val="0"/>
              <w:adjustRightInd w:val="0"/>
              <w:spacing w:before="360" w:after="360"/>
              <w:ind w:left="360"/>
              <w:rPr>
                <w:rFonts w:ascii="Cambria" w:hAnsi="Cambria" w:cs="Cambria"/>
                <w:bCs/>
                <w:i/>
                <w:sz w:val="24"/>
                <w:szCs w:val="24"/>
              </w:rPr>
            </w:pPr>
          </w:p>
          <w:p w14:paraId="1F510CAD" w14:textId="06C411BE" w:rsidR="00B63350" w:rsidRPr="00B63350" w:rsidRDefault="00B63350" w:rsidP="00B63350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before="360" w:after="360"/>
              <w:rPr>
                <w:rFonts w:ascii="Cambria" w:hAnsi="Cambria" w:cs="Cambria"/>
                <w:b/>
                <w:i/>
                <w:sz w:val="24"/>
                <w:szCs w:val="24"/>
              </w:rPr>
            </w:pPr>
            <w:r w:rsidRPr="00B63350">
              <w:rPr>
                <w:rFonts w:ascii="Cambria" w:hAnsi="Cambria" w:cs="Cambria"/>
                <w:b/>
                <w:i/>
                <w:sz w:val="24"/>
                <w:szCs w:val="24"/>
              </w:rPr>
              <w:t>Monitoring Solution</w:t>
            </w:r>
          </w:p>
          <w:p w14:paraId="2A853664" w14:textId="7BC0D773" w:rsidR="009D493C" w:rsidRDefault="00B63350" w:rsidP="00B63350">
            <w:pPr>
              <w:pStyle w:val="ListParagraph"/>
              <w:autoSpaceDE w:val="0"/>
              <w:autoSpaceDN w:val="0"/>
              <w:adjustRightInd w:val="0"/>
              <w:spacing w:before="360" w:after="360"/>
              <w:ind w:left="360"/>
              <w:rPr>
                <w:rFonts w:ascii="Cambria" w:hAnsi="Cambria" w:cs="Cambria"/>
                <w:bCs/>
                <w:i/>
                <w:sz w:val="24"/>
                <w:szCs w:val="24"/>
              </w:rPr>
            </w:pPr>
            <w:r>
              <w:rPr>
                <w:rFonts w:ascii="Cambria" w:hAnsi="Cambria" w:cs="Cambria"/>
                <w:bCs/>
                <w:i/>
                <w:sz w:val="24"/>
                <w:szCs w:val="24"/>
              </w:rPr>
              <w:t>Prometheus &amp; Grafana</w:t>
            </w:r>
          </w:p>
          <w:p w14:paraId="30165E2D" w14:textId="77777777" w:rsidR="00B63350" w:rsidRPr="00B63350" w:rsidRDefault="00B63350" w:rsidP="00B63350">
            <w:pPr>
              <w:pStyle w:val="ListParagraph"/>
              <w:autoSpaceDE w:val="0"/>
              <w:autoSpaceDN w:val="0"/>
              <w:adjustRightInd w:val="0"/>
              <w:spacing w:before="360" w:after="360"/>
              <w:ind w:left="360"/>
              <w:rPr>
                <w:rFonts w:ascii="Cambria" w:hAnsi="Cambria" w:cs="Cambria"/>
                <w:bCs/>
                <w:i/>
                <w:sz w:val="24"/>
                <w:szCs w:val="24"/>
              </w:rPr>
            </w:pPr>
          </w:p>
          <w:p w14:paraId="53846C00" w14:textId="77777777" w:rsidR="009D493C" w:rsidRPr="00DC0F38" w:rsidRDefault="009D493C" w:rsidP="009D493C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before="360" w:after="360"/>
              <w:rPr>
                <w:rFonts w:ascii="Cambria" w:hAnsi="Cambria" w:cs="Cambria"/>
                <w:b/>
                <w:i/>
                <w:sz w:val="24"/>
                <w:szCs w:val="24"/>
              </w:rPr>
            </w:pPr>
            <w:r w:rsidRPr="00DC0F38">
              <w:rPr>
                <w:rFonts w:ascii="Cambria" w:hAnsi="Cambria" w:cs="Cambria"/>
                <w:b/>
                <w:i/>
                <w:sz w:val="24"/>
                <w:szCs w:val="24"/>
              </w:rPr>
              <w:t>Continuous Integration</w:t>
            </w:r>
          </w:p>
          <w:p w14:paraId="41B16B8E" w14:textId="6527A083" w:rsidR="009D493C" w:rsidRDefault="009D493C" w:rsidP="00B63350">
            <w:pPr>
              <w:pStyle w:val="ListParagraph"/>
              <w:autoSpaceDE w:val="0"/>
              <w:autoSpaceDN w:val="0"/>
              <w:adjustRightInd w:val="0"/>
              <w:spacing w:before="360" w:after="360"/>
              <w:ind w:left="360"/>
              <w:rPr>
                <w:rFonts w:ascii="Cambria" w:hAnsi="Cambria" w:cs="Cambria"/>
                <w:bCs/>
                <w:i/>
                <w:sz w:val="24"/>
                <w:szCs w:val="24"/>
              </w:rPr>
            </w:pPr>
            <w:r w:rsidRPr="00DC0F38">
              <w:rPr>
                <w:rFonts w:ascii="Cambria" w:hAnsi="Cambria" w:cs="Cambria"/>
                <w:bCs/>
                <w:i/>
                <w:sz w:val="24"/>
                <w:szCs w:val="24"/>
              </w:rPr>
              <w:t>Jenkins</w:t>
            </w:r>
          </w:p>
          <w:p w14:paraId="3C45BC53" w14:textId="77777777" w:rsidR="00B63350" w:rsidRPr="00B63350" w:rsidRDefault="00B63350" w:rsidP="00B63350">
            <w:pPr>
              <w:pStyle w:val="ListParagraph"/>
              <w:autoSpaceDE w:val="0"/>
              <w:autoSpaceDN w:val="0"/>
              <w:adjustRightInd w:val="0"/>
              <w:spacing w:before="360" w:after="360"/>
              <w:ind w:left="360"/>
              <w:rPr>
                <w:rFonts w:ascii="Cambria" w:hAnsi="Cambria" w:cs="Cambria"/>
                <w:bCs/>
                <w:i/>
                <w:sz w:val="24"/>
                <w:szCs w:val="24"/>
              </w:rPr>
            </w:pPr>
          </w:p>
          <w:p w14:paraId="4E77F256" w14:textId="77777777" w:rsidR="009D493C" w:rsidRPr="00DC0F38" w:rsidRDefault="009D493C" w:rsidP="009D493C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before="360" w:after="360"/>
              <w:rPr>
                <w:rFonts w:ascii="Cambria" w:hAnsi="Cambria" w:cs="Cambria"/>
                <w:bCs/>
                <w:i/>
                <w:sz w:val="24"/>
                <w:szCs w:val="24"/>
              </w:rPr>
            </w:pPr>
            <w:r w:rsidRPr="00DC0F38">
              <w:rPr>
                <w:rFonts w:ascii="Cambria" w:hAnsi="Cambria" w:cs="Cambria"/>
                <w:b/>
                <w:i/>
                <w:sz w:val="24"/>
                <w:szCs w:val="24"/>
              </w:rPr>
              <w:t>System Deployment</w:t>
            </w:r>
            <w:r>
              <w:rPr>
                <w:rFonts w:ascii="Cambria" w:hAnsi="Cambria" w:cs="Cambria"/>
                <w:b/>
                <w:i/>
                <w:sz w:val="24"/>
                <w:szCs w:val="24"/>
              </w:rPr>
              <w:t>/Infra Automation</w:t>
            </w:r>
          </w:p>
          <w:p w14:paraId="00FA9804" w14:textId="4BBD9827" w:rsidR="009D493C" w:rsidRDefault="009D493C" w:rsidP="00B63350">
            <w:pPr>
              <w:pStyle w:val="ListParagraph"/>
              <w:autoSpaceDE w:val="0"/>
              <w:autoSpaceDN w:val="0"/>
              <w:adjustRightInd w:val="0"/>
              <w:spacing w:before="360" w:after="360"/>
              <w:ind w:left="360"/>
              <w:rPr>
                <w:rFonts w:ascii="Cambria" w:hAnsi="Cambria" w:cs="Cambria"/>
                <w:bCs/>
                <w:i/>
                <w:sz w:val="24"/>
                <w:szCs w:val="24"/>
              </w:rPr>
            </w:pPr>
            <w:r w:rsidRPr="00DC0F38">
              <w:rPr>
                <w:rFonts w:ascii="Cambria" w:hAnsi="Cambria" w:cs="Cambria"/>
                <w:bCs/>
                <w:i/>
                <w:sz w:val="24"/>
                <w:szCs w:val="24"/>
              </w:rPr>
              <w:t>Ansible</w:t>
            </w:r>
            <w:r w:rsidR="00B63350">
              <w:rPr>
                <w:rFonts w:ascii="Cambria" w:hAnsi="Cambria" w:cs="Cambria"/>
                <w:bCs/>
                <w:i/>
                <w:sz w:val="24"/>
                <w:szCs w:val="24"/>
              </w:rPr>
              <w:t xml:space="preserve"> &amp; </w:t>
            </w:r>
            <w:r w:rsidR="007628CF">
              <w:rPr>
                <w:rFonts w:ascii="Cambria" w:hAnsi="Cambria" w:cs="Cambria"/>
                <w:bCs/>
                <w:i/>
                <w:sz w:val="24"/>
                <w:szCs w:val="24"/>
              </w:rPr>
              <w:t>Terraform</w:t>
            </w:r>
          </w:p>
          <w:p w14:paraId="440D623E" w14:textId="77777777" w:rsidR="00B63350" w:rsidRPr="00B63350" w:rsidRDefault="00B63350" w:rsidP="00B63350">
            <w:pPr>
              <w:pStyle w:val="ListParagraph"/>
              <w:autoSpaceDE w:val="0"/>
              <w:autoSpaceDN w:val="0"/>
              <w:adjustRightInd w:val="0"/>
              <w:spacing w:before="360" w:after="360"/>
              <w:ind w:left="360"/>
              <w:rPr>
                <w:rFonts w:ascii="Cambria" w:hAnsi="Cambria" w:cs="Cambria"/>
                <w:bCs/>
                <w:i/>
                <w:sz w:val="24"/>
                <w:szCs w:val="24"/>
              </w:rPr>
            </w:pPr>
          </w:p>
          <w:p w14:paraId="28A67F9C" w14:textId="77777777" w:rsidR="009D493C" w:rsidRPr="00DC0F38" w:rsidRDefault="009D493C" w:rsidP="009D493C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before="360" w:after="360"/>
              <w:rPr>
                <w:rFonts w:ascii="Cambria" w:hAnsi="Cambria" w:cs="Cambria"/>
                <w:b/>
                <w:i/>
                <w:sz w:val="24"/>
                <w:szCs w:val="24"/>
              </w:rPr>
            </w:pPr>
            <w:r w:rsidRPr="00DC0F38">
              <w:rPr>
                <w:rFonts w:ascii="Cambria" w:hAnsi="Cambria" w:cs="Cambria"/>
                <w:b/>
                <w:i/>
                <w:sz w:val="24"/>
                <w:szCs w:val="24"/>
              </w:rPr>
              <w:t>Build Automation</w:t>
            </w:r>
          </w:p>
          <w:p w14:paraId="4D12880F" w14:textId="73AA2487" w:rsidR="00B63350" w:rsidRDefault="009D493C" w:rsidP="00B63350">
            <w:pPr>
              <w:pStyle w:val="ListParagraph"/>
              <w:autoSpaceDE w:val="0"/>
              <w:autoSpaceDN w:val="0"/>
              <w:adjustRightInd w:val="0"/>
              <w:spacing w:before="360" w:after="360"/>
              <w:ind w:left="360"/>
              <w:rPr>
                <w:rFonts w:ascii="Cambria" w:hAnsi="Cambria" w:cs="Cambria"/>
                <w:bCs/>
                <w:i/>
                <w:sz w:val="24"/>
                <w:szCs w:val="24"/>
              </w:rPr>
            </w:pPr>
            <w:proofErr w:type="spellStart"/>
            <w:r w:rsidRPr="00DC0F38">
              <w:rPr>
                <w:rFonts w:ascii="Cambria" w:hAnsi="Cambria" w:cs="Cambria"/>
                <w:bCs/>
                <w:i/>
                <w:sz w:val="24"/>
                <w:szCs w:val="24"/>
              </w:rPr>
              <w:t>Gmake</w:t>
            </w:r>
            <w:proofErr w:type="spellEnd"/>
            <w:r w:rsidRPr="00DC0F38">
              <w:rPr>
                <w:rFonts w:ascii="Cambria" w:hAnsi="Cambria" w:cs="Cambria"/>
                <w:bCs/>
                <w:i/>
                <w:sz w:val="24"/>
                <w:szCs w:val="24"/>
              </w:rPr>
              <w:t xml:space="preserve">, </w:t>
            </w:r>
            <w:proofErr w:type="spellStart"/>
            <w:r w:rsidRPr="00DC0F38">
              <w:rPr>
                <w:rFonts w:ascii="Cambria" w:hAnsi="Cambria" w:cs="Cambria"/>
                <w:bCs/>
                <w:i/>
                <w:sz w:val="24"/>
                <w:szCs w:val="24"/>
              </w:rPr>
              <w:t>Omake</w:t>
            </w:r>
            <w:proofErr w:type="spellEnd"/>
            <w:r w:rsidRPr="00DC0F38">
              <w:rPr>
                <w:rFonts w:ascii="Cambria" w:hAnsi="Cambria" w:cs="Cambria"/>
                <w:bCs/>
                <w:i/>
                <w:sz w:val="24"/>
                <w:szCs w:val="24"/>
              </w:rPr>
              <w:t xml:space="preserve">, Maven, </w:t>
            </w:r>
            <w:proofErr w:type="spellStart"/>
            <w:r w:rsidR="00B63350">
              <w:rPr>
                <w:rFonts w:ascii="Cambria" w:hAnsi="Cambria" w:cs="Cambria"/>
                <w:bCs/>
                <w:i/>
                <w:sz w:val="24"/>
                <w:szCs w:val="24"/>
              </w:rPr>
              <w:t>MSBuild</w:t>
            </w:r>
            <w:proofErr w:type="spellEnd"/>
          </w:p>
          <w:p w14:paraId="61484BF2" w14:textId="77777777" w:rsidR="00B63350" w:rsidRDefault="00B63350" w:rsidP="00B63350">
            <w:pPr>
              <w:pStyle w:val="ListParagraph"/>
              <w:autoSpaceDE w:val="0"/>
              <w:autoSpaceDN w:val="0"/>
              <w:adjustRightInd w:val="0"/>
              <w:spacing w:before="360" w:after="360"/>
              <w:ind w:left="360"/>
              <w:rPr>
                <w:rFonts w:ascii="Cambria" w:hAnsi="Cambria" w:cs="Cambria"/>
                <w:bCs/>
                <w:i/>
                <w:sz w:val="24"/>
                <w:szCs w:val="24"/>
              </w:rPr>
            </w:pPr>
          </w:p>
          <w:p w14:paraId="7687883E" w14:textId="688CA44A" w:rsidR="00B63350" w:rsidRPr="00B63350" w:rsidRDefault="00B63350" w:rsidP="00B63350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before="360" w:after="360"/>
              <w:rPr>
                <w:rFonts w:ascii="Cambria" w:hAnsi="Cambria" w:cs="Cambria"/>
                <w:b/>
                <w:i/>
                <w:sz w:val="24"/>
                <w:szCs w:val="24"/>
              </w:rPr>
            </w:pPr>
            <w:r w:rsidRPr="00B63350">
              <w:rPr>
                <w:rFonts w:ascii="Cambria" w:hAnsi="Cambria" w:cs="Cambria"/>
                <w:b/>
                <w:i/>
                <w:sz w:val="24"/>
                <w:szCs w:val="24"/>
              </w:rPr>
              <w:t>Version Control Management</w:t>
            </w:r>
          </w:p>
          <w:p w14:paraId="36D1A5EA" w14:textId="5D9A1752" w:rsidR="00B63350" w:rsidRPr="00B63350" w:rsidRDefault="00B63350" w:rsidP="00B63350">
            <w:pPr>
              <w:pStyle w:val="ListParagraph"/>
              <w:autoSpaceDE w:val="0"/>
              <w:autoSpaceDN w:val="0"/>
              <w:adjustRightInd w:val="0"/>
              <w:spacing w:before="360" w:after="360"/>
              <w:ind w:left="360"/>
              <w:rPr>
                <w:rFonts w:ascii="Cambria" w:hAnsi="Cambria" w:cs="Cambria"/>
                <w:bCs/>
                <w:i/>
                <w:sz w:val="24"/>
                <w:szCs w:val="24"/>
              </w:rPr>
            </w:pPr>
            <w:r>
              <w:rPr>
                <w:rFonts w:ascii="Cambria" w:hAnsi="Cambria" w:cs="Cambria"/>
                <w:bCs/>
                <w:i/>
                <w:sz w:val="24"/>
                <w:szCs w:val="24"/>
              </w:rPr>
              <w:t>GIT, ClearCase, TFS</w:t>
            </w:r>
          </w:p>
        </w:tc>
        <w:tc>
          <w:tcPr>
            <w:tcW w:w="268" w:type="dxa"/>
            <w:shd w:val="clear" w:color="auto" w:fill="17365D"/>
          </w:tcPr>
          <w:p w14:paraId="23D6DAA6" w14:textId="77777777" w:rsidR="009D493C" w:rsidRPr="00FF7851" w:rsidRDefault="009D493C" w:rsidP="003D0A6B">
            <w:pPr>
              <w:rPr>
                <w:rFonts w:ascii="Cambria" w:hAnsi="Cambria"/>
                <w:sz w:val="24"/>
                <w:lang w:eastAsia="en-GB"/>
              </w:rPr>
            </w:pPr>
          </w:p>
        </w:tc>
        <w:tc>
          <w:tcPr>
            <w:tcW w:w="6770" w:type="dxa"/>
            <w:shd w:val="clear" w:color="auto" w:fill="auto"/>
          </w:tcPr>
          <w:p w14:paraId="048EE794" w14:textId="77777777" w:rsidR="009D493C" w:rsidRPr="00FF7851" w:rsidRDefault="009D493C" w:rsidP="003D0A6B">
            <w:pPr>
              <w:shd w:val="clear" w:color="auto" w:fill="C6D9F1"/>
              <w:tabs>
                <w:tab w:val="left" w:pos="447"/>
              </w:tabs>
              <w:autoSpaceDE w:val="0"/>
              <w:autoSpaceDN w:val="0"/>
              <w:adjustRightInd w:val="0"/>
              <w:jc w:val="center"/>
              <w:rPr>
                <w:rFonts w:ascii="Cambria" w:hAnsi="Cambria"/>
                <w:b/>
                <w:smallCaps/>
                <w:color w:val="17365D"/>
                <w:spacing w:val="26"/>
                <w:sz w:val="28"/>
                <w:szCs w:val="24"/>
              </w:rPr>
            </w:pPr>
            <w:r w:rsidRPr="00FF7851">
              <w:rPr>
                <w:rFonts w:ascii="Cambria" w:hAnsi="Cambria"/>
                <w:b/>
                <w:smallCaps/>
                <w:color w:val="17365D"/>
                <w:spacing w:val="26"/>
                <w:sz w:val="28"/>
                <w:szCs w:val="24"/>
              </w:rPr>
              <w:t>Profile Summary</w:t>
            </w:r>
          </w:p>
          <w:p w14:paraId="7956C100" w14:textId="77777777" w:rsidR="009D493C" w:rsidRPr="00FF7851" w:rsidRDefault="009D493C" w:rsidP="003D0A6B">
            <w:pPr>
              <w:jc w:val="both"/>
              <w:rPr>
                <w:rFonts w:ascii="Cambria" w:hAnsi="Cambria"/>
                <w:b/>
                <w:bCs/>
                <w:color w:val="000000"/>
                <w:sz w:val="8"/>
              </w:rPr>
            </w:pPr>
          </w:p>
          <w:p w14:paraId="10370B99" w14:textId="77777777" w:rsidR="009D493C" w:rsidRPr="00DC0F38" w:rsidRDefault="009D493C" w:rsidP="003D0A6B">
            <w:pPr>
              <w:numPr>
                <w:ilvl w:val="0"/>
                <w:numId w:val="3"/>
              </w:numPr>
              <w:shd w:val="clear" w:color="auto" w:fill="FFFFFF" w:themeFill="background1"/>
              <w:jc w:val="both"/>
              <w:rPr>
                <w:rFonts w:ascii="Cambria" w:hAnsi="Cambria" w:cs="Arial"/>
                <w:sz w:val="24"/>
                <w:szCs w:val="24"/>
              </w:rPr>
            </w:pPr>
            <w:r w:rsidRPr="00DC0F38">
              <w:rPr>
                <w:rFonts w:ascii="Cambria" w:hAnsi="Cambria" w:cs="Arial"/>
                <w:b/>
                <w:sz w:val="24"/>
                <w:szCs w:val="24"/>
              </w:rPr>
              <w:t>Result-oriented professional</w:t>
            </w:r>
            <w:r w:rsidRPr="00DC0F38">
              <w:rPr>
                <w:rFonts w:ascii="Cambria" w:hAnsi="Cambria" w:cs="Arial"/>
                <w:sz w:val="24"/>
                <w:szCs w:val="24"/>
              </w:rPr>
              <w:t xml:space="preserve"> with experience of </w:t>
            </w:r>
            <w:r w:rsidRPr="00DC0F38">
              <w:rPr>
                <w:rFonts w:ascii="Cambria" w:hAnsi="Cambria" w:cs="Arial"/>
                <w:b/>
                <w:sz w:val="24"/>
                <w:szCs w:val="24"/>
              </w:rPr>
              <w:t>1</w:t>
            </w:r>
            <w:r>
              <w:rPr>
                <w:rFonts w:ascii="Cambria" w:hAnsi="Cambria" w:cs="Arial"/>
                <w:b/>
                <w:sz w:val="24"/>
                <w:szCs w:val="24"/>
              </w:rPr>
              <w:t>4</w:t>
            </w:r>
            <w:r w:rsidRPr="00DC0F38">
              <w:rPr>
                <w:rFonts w:ascii="Cambria" w:hAnsi="Cambria" w:cs="Arial"/>
                <w:b/>
                <w:sz w:val="24"/>
                <w:szCs w:val="24"/>
              </w:rPr>
              <w:t xml:space="preserve"> years</w:t>
            </w:r>
            <w:r w:rsidRPr="00DC0F38">
              <w:rPr>
                <w:rFonts w:ascii="Cambria" w:hAnsi="Cambria" w:cs="Arial"/>
                <w:sz w:val="24"/>
                <w:szCs w:val="24"/>
              </w:rPr>
              <w:t xml:space="preserve"> in </w:t>
            </w:r>
            <w:proofErr w:type="spellStart"/>
            <w:r w:rsidRPr="00DC0F38">
              <w:rPr>
                <w:rFonts w:ascii="Cambria" w:hAnsi="Cambria" w:cs="Arial"/>
                <w:b/>
                <w:bCs/>
                <w:sz w:val="24"/>
                <w:szCs w:val="24"/>
              </w:rPr>
              <w:t>Devops</w:t>
            </w:r>
            <w:proofErr w:type="spellEnd"/>
            <w:r w:rsidRPr="00DC0F38">
              <w:rPr>
                <w:rFonts w:ascii="Cambria" w:hAnsi="Cambria" w:cs="Arial"/>
                <w:sz w:val="24"/>
                <w:szCs w:val="24"/>
              </w:rPr>
              <w:t xml:space="preserve"> and </w:t>
            </w:r>
            <w:r w:rsidRPr="00DC0F38">
              <w:rPr>
                <w:rFonts w:ascii="Cambria" w:hAnsi="Cambria" w:cs="Arial"/>
                <w:b/>
                <w:sz w:val="24"/>
                <w:szCs w:val="24"/>
              </w:rPr>
              <w:t>Build</w:t>
            </w:r>
            <w:r w:rsidRPr="00DC0F38">
              <w:rPr>
                <w:rFonts w:ascii="Cambria" w:hAnsi="Cambria" w:cs="Arial"/>
                <w:sz w:val="24"/>
                <w:szCs w:val="24"/>
              </w:rPr>
              <w:t xml:space="preserve"> </w:t>
            </w:r>
            <w:r w:rsidRPr="00DC0F38">
              <w:rPr>
                <w:rFonts w:ascii="Cambria" w:hAnsi="Cambria" w:cs="Arial"/>
                <w:b/>
                <w:sz w:val="24"/>
                <w:szCs w:val="24"/>
              </w:rPr>
              <w:t>Automation</w:t>
            </w:r>
          </w:p>
          <w:p w14:paraId="2AC4A3F5" w14:textId="77777777" w:rsidR="009D493C" w:rsidRPr="00DC0F38" w:rsidRDefault="009D493C" w:rsidP="003D0A6B">
            <w:pPr>
              <w:shd w:val="clear" w:color="auto" w:fill="FFFFFF" w:themeFill="background1"/>
              <w:ind w:left="360"/>
              <w:jc w:val="both"/>
              <w:rPr>
                <w:rFonts w:ascii="Cambria" w:hAnsi="Cambria" w:cs="Arial"/>
                <w:sz w:val="24"/>
                <w:szCs w:val="24"/>
              </w:rPr>
            </w:pPr>
            <w:r w:rsidRPr="00DC0F38">
              <w:rPr>
                <w:rFonts w:ascii="Cambria" w:hAnsi="Cambria" w:cs="Arial"/>
                <w:b/>
                <w:sz w:val="24"/>
                <w:szCs w:val="24"/>
              </w:rPr>
              <w:t xml:space="preserve"> </w:t>
            </w:r>
          </w:p>
          <w:p w14:paraId="54D2AA65" w14:textId="2E989C4E" w:rsidR="009D493C" w:rsidRDefault="009D493C" w:rsidP="003D0A6B">
            <w:pPr>
              <w:numPr>
                <w:ilvl w:val="0"/>
                <w:numId w:val="3"/>
              </w:numPr>
              <w:shd w:val="clear" w:color="auto" w:fill="FFFFFF" w:themeFill="background1"/>
              <w:jc w:val="both"/>
              <w:rPr>
                <w:rFonts w:ascii="Cambria" w:hAnsi="Cambria" w:cs="Arial"/>
                <w:sz w:val="24"/>
                <w:szCs w:val="24"/>
              </w:rPr>
            </w:pPr>
            <w:r w:rsidRPr="00DC0F38">
              <w:rPr>
                <w:rFonts w:ascii="Cambria" w:hAnsi="Cambria" w:cs="Arial"/>
                <w:b/>
                <w:bCs/>
                <w:sz w:val="24"/>
                <w:szCs w:val="24"/>
              </w:rPr>
              <w:t>Docker Certified Associate</w:t>
            </w:r>
            <w:r w:rsidRPr="00DC0F38">
              <w:rPr>
                <w:rFonts w:ascii="Cambria" w:hAnsi="Cambria" w:cs="Arial"/>
                <w:sz w:val="24"/>
                <w:szCs w:val="24"/>
              </w:rPr>
              <w:t xml:space="preserve"> (DCA)</w:t>
            </w:r>
          </w:p>
          <w:p w14:paraId="39E5EBA3" w14:textId="77777777" w:rsidR="00D34993" w:rsidRDefault="00D34993" w:rsidP="00D34993">
            <w:pPr>
              <w:pStyle w:val="ListParagraph"/>
              <w:rPr>
                <w:rFonts w:ascii="Cambria" w:hAnsi="Cambria"/>
                <w:sz w:val="24"/>
                <w:szCs w:val="24"/>
              </w:rPr>
            </w:pPr>
          </w:p>
          <w:p w14:paraId="3949CED0" w14:textId="58645DDB" w:rsidR="00D34993" w:rsidRPr="00D34993" w:rsidRDefault="00D34993" w:rsidP="00D34993">
            <w:pPr>
              <w:numPr>
                <w:ilvl w:val="0"/>
                <w:numId w:val="3"/>
              </w:numPr>
              <w:shd w:val="clear" w:color="auto" w:fill="FFFFFF" w:themeFill="background1"/>
              <w:jc w:val="both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mbria" w:hAnsi="Cambria" w:cs="Arial"/>
                <w:sz w:val="24"/>
                <w:szCs w:val="24"/>
              </w:rPr>
              <w:t xml:space="preserve">Oracle Certified </w:t>
            </w:r>
            <w:r w:rsidRPr="00C715A7">
              <w:rPr>
                <w:rFonts w:ascii="Cambria" w:hAnsi="Cambria" w:cs="Arial"/>
                <w:b/>
                <w:bCs/>
                <w:sz w:val="24"/>
                <w:szCs w:val="24"/>
              </w:rPr>
              <w:t>Associate</w:t>
            </w:r>
            <w:r>
              <w:rPr>
                <w:rFonts w:ascii="Cambria" w:hAnsi="Cambria" w:cs="Arial"/>
                <w:sz w:val="24"/>
                <w:szCs w:val="24"/>
              </w:rPr>
              <w:t xml:space="preserve"> </w:t>
            </w:r>
            <w:r w:rsidRPr="005F2487">
              <w:rPr>
                <w:rFonts w:ascii="Cambria" w:hAnsi="Cambria" w:cs="Arial"/>
                <w:b/>
                <w:bCs/>
                <w:sz w:val="24"/>
                <w:szCs w:val="24"/>
              </w:rPr>
              <w:t xml:space="preserve">Oracle Cloud Infrastructure </w:t>
            </w:r>
            <w:r>
              <w:rPr>
                <w:rFonts w:ascii="Cambria" w:hAnsi="Cambria" w:cs="Arial"/>
                <w:b/>
                <w:bCs/>
                <w:sz w:val="24"/>
                <w:szCs w:val="24"/>
              </w:rPr>
              <w:t xml:space="preserve">(OCI) </w:t>
            </w:r>
            <w:r w:rsidRPr="005F2487">
              <w:rPr>
                <w:rFonts w:ascii="Cambria" w:hAnsi="Cambria" w:cs="Arial"/>
                <w:b/>
                <w:bCs/>
                <w:sz w:val="24"/>
                <w:szCs w:val="24"/>
              </w:rPr>
              <w:t>Architect</w:t>
            </w:r>
          </w:p>
          <w:p w14:paraId="30DFCDF8" w14:textId="77777777" w:rsidR="009D493C" w:rsidRPr="00DC0F38" w:rsidRDefault="009D493C" w:rsidP="003D0A6B">
            <w:pPr>
              <w:shd w:val="clear" w:color="auto" w:fill="FFFFFF" w:themeFill="background1"/>
              <w:jc w:val="both"/>
              <w:rPr>
                <w:rFonts w:ascii="Cambria" w:hAnsi="Cambria" w:cs="Arial"/>
                <w:sz w:val="24"/>
                <w:szCs w:val="24"/>
              </w:rPr>
            </w:pPr>
          </w:p>
          <w:p w14:paraId="14ED5E71" w14:textId="77777777" w:rsidR="009D493C" w:rsidRPr="00DC0F38" w:rsidRDefault="009D493C" w:rsidP="003D0A6B">
            <w:pPr>
              <w:numPr>
                <w:ilvl w:val="0"/>
                <w:numId w:val="3"/>
              </w:numPr>
              <w:shd w:val="clear" w:color="auto" w:fill="FFFFFF" w:themeFill="background1"/>
              <w:jc w:val="both"/>
              <w:rPr>
                <w:rFonts w:ascii="Cambria" w:hAnsi="Cambria" w:cs="Arial"/>
                <w:sz w:val="24"/>
                <w:szCs w:val="24"/>
              </w:rPr>
            </w:pPr>
            <w:r w:rsidRPr="00DC0F38">
              <w:rPr>
                <w:rFonts w:ascii="Cambria" w:hAnsi="Cambria" w:cs="Arial"/>
                <w:sz w:val="24"/>
                <w:szCs w:val="24"/>
              </w:rPr>
              <w:t xml:space="preserve">Drove, designed, implemented, and maintained </w:t>
            </w:r>
            <w:r w:rsidRPr="00DC0F38">
              <w:rPr>
                <w:rFonts w:ascii="Cambria" w:hAnsi="Cambria" w:cs="Arial"/>
                <w:b/>
                <w:sz w:val="24"/>
                <w:szCs w:val="24"/>
              </w:rPr>
              <w:t>deployment automation</w:t>
            </w:r>
            <w:r w:rsidRPr="00DC0F38">
              <w:rPr>
                <w:rFonts w:ascii="Cambria" w:hAnsi="Cambria" w:cs="Arial"/>
                <w:sz w:val="24"/>
                <w:szCs w:val="24"/>
              </w:rPr>
              <w:t xml:space="preserve"> from code check-in to production; supported development activities in all features in </w:t>
            </w:r>
            <w:r w:rsidRPr="00DC0F38">
              <w:rPr>
                <w:rFonts w:ascii="Cambria" w:hAnsi="Cambria" w:cs="Arial"/>
                <w:b/>
                <w:sz w:val="24"/>
                <w:szCs w:val="24"/>
              </w:rPr>
              <w:t>Continuous Integration Platform</w:t>
            </w:r>
            <w:r w:rsidRPr="00DC0F38">
              <w:rPr>
                <w:rFonts w:ascii="Cambria" w:hAnsi="Cambria" w:cs="Arial"/>
                <w:sz w:val="24"/>
                <w:szCs w:val="24"/>
              </w:rPr>
              <w:t xml:space="preserve"> and managed all operational activities related to </w:t>
            </w:r>
            <w:r w:rsidRPr="00DC0F38">
              <w:rPr>
                <w:rFonts w:ascii="Cambria" w:hAnsi="Cambria" w:cs="Arial"/>
                <w:b/>
                <w:sz w:val="24"/>
                <w:szCs w:val="24"/>
              </w:rPr>
              <w:t>DevOps systems</w:t>
            </w:r>
          </w:p>
          <w:p w14:paraId="714CC321" w14:textId="77777777" w:rsidR="009D493C" w:rsidRPr="00DC0F38" w:rsidRDefault="009D493C" w:rsidP="003D0A6B">
            <w:pPr>
              <w:shd w:val="clear" w:color="auto" w:fill="FFFFFF" w:themeFill="background1"/>
              <w:jc w:val="both"/>
              <w:rPr>
                <w:rFonts w:ascii="Cambria" w:hAnsi="Cambria" w:cs="Arial"/>
                <w:sz w:val="24"/>
                <w:szCs w:val="24"/>
              </w:rPr>
            </w:pPr>
          </w:p>
          <w:p w14:paraId="28E6BE07" w14:textId="77777777" w:rsidR="009D493C" w:rsidRPr="00DC0F38" w:rsidRDefault="009D493C" w:rsidP="003D0A6B">
            <w:pPr>
              <w:numPr>
                <w:ilvl w:val="0"/>
                <w:numId w:val="3"/>
              </w:numPr>
              <w:shd w:val="clear" w:color="auto" w:fill="FFFFFF" w:themeFill="background1"/>
              <w:jc w:val="both"/>
              <w:rPr>
                <w:rFonts w:ascii="Cambria" w:hAnsi="Cambria" w:cs="Arial"/>
                <w:sz w:val="24"/>
                <w:szCs w:val="24"/>
              </w:rPr>
            </w:pPr>
            <w:r w:rsidRPr="00DC0F38">
              <w:rPr>
                <w:rFonts w:ascii="Cambria" w:hAnsi="Cambria" w:cs="Arial"/>
                <w:sz w:val="24"/>
                <w:szCs w:val="24"/>
              </w:rPr>
              <w:t xml:space="preserve">Capable of </w:t>
            </w:r>
            <w:r w:rsidRPr="00DC0F38">
              <w:rPr>
                <w:rFonts w:ascii="Cambria" w:hAnsi="Cambria" w:cs="Arial"/>
                <w:b/>
                <w:sz w:val="24"/>
                <w:szCs w:val="24"/>
              </w:rPr>
              <w:t>effectively communicating</w:t>
            </w:r>
            <w:r w:rsidRPr="00DC0F38">
              <w:rPr>
                <w:rFonts w:ascii="Cambria" w:hAnsi="Cambria" w:cs="Arial"/>
                <w:sz w:val="24"/>
                <w:szCs w:val="24"/>
              </w:rPr>
              <w:t xml:space="preserve"> for technical issues with Vendors, and Development, QA, Release Engineering Teams</w:t>
            </w:r>
          </w:p>
          <w:p w14:paraId="3714E1E5" w14:textId="77777777" w:rsidR="009D493C" w:rsidRPr="00DC0F38" w:rsidRDefault="009D493C" w:rsidP="003D0A6B">
            <w:pPr>
              <w:shd w:val="clear" w:color="auto" w:fill="FFFFFF" w:themeFill="background1"/>
              <w:jc w:val="both"/>
              <w:rPr>
                <w:rFonts w:ascii="Cambria" w:hAnsi="Cambria" w:cs="Arial"/>
                <w:sz w:val="24"/>
                <w:szCs w:val="24"/>
              </w:rPr>
            </w:pPr>
          </w:p>
          <w:p w14:paraId="372ACF61" w14:textId="11E8FB8F" w:rsidR="009D493C" w:rsidRPr="00DC0F38" w:rsidRDefault="009D493C" w:rsidP="003D0A6B">
            <w:pPr>
              <w:numPr>
                <w:ilvl w:val="0"/>
                <w:numId w:val="3"/>
              </w:numPr>
              <w:shd w:val="clear" w:color="auto" w:fill="FFFFFF" w:themeFill="background1"/>
              <w:jc w:val="both"/>
              <w:rPr>
                <w:rFonts w:ascii="Cambria" w:hAnsi="Cambria" w:cs="Arial"/>
                <w:sz w:val="24"/>
                <w:szCs w:val="24"/>
              </w:rPr>
            </w:pPr>
            <w:r w:rsidRPr="00DC0F38">
              <w:rPr>
                <w:rFonts w:ascii="Cambria" w:hAnsi="Cambria" w:cs="Arial"/>
                <w:sz w:val="24"/>
                <w:szCs w:val="24"/>
              </w:rPr>
              <w:t xml:space="preserve">Experience </w:t>
            </w:r>
            <w:r w:rsidR="007628CF">
              <w:rPr>
                <w:rFonts w:ascii="Cambria" w:hAnsi="Cambria" w:cs="Arial"/>
                <w:sz w:val="24"/>
                <w:szCs w:val="24"/>
              </w:rPr>
              <w:t>in</w:t>
            </w:r>
            <w:r w:rsidRPr="00DC0F38">
              <w:rPr>
                <w:rFonts w:ascii="Cambria" w:hAnsi="Cambria" w:cs="Arial"/>
                <w:sz w:val="24"/>
                <w:szCs w:val="24"/>
              </w:rPr>
              <w:t xml:space="preserve"> continuous integration and continuous delivery </w:t>
            </w:r>
            <w:r w:rsidR="007628CF">
              <w:rPr>
                <w:rFonts w:ascii="Cambria" w:hAnsi="Cambria" w:cs="Arial"/>
                <w:sz w:val="24"/>
                <w:szCs w:val="24"/>
              </w:rPr>
              <w:t xml:space="preserve">framework like </w:t>
            </w:r>
            <w:r w:rsidRPr="00DC0F38">
              <w:rPr>
                <w:rFonts w:ascii="Cambria" w:hAnsi="Cambria" w:cs="Arial"/>
                <w:b/>
                <w:sz w:val="24"/>
                <w:szCs w:val="24"/>
              </w:rPr>
              <w:t xml:space="preserve">Jenkins </w:t>
            </w:r>
          </w:p>
          <w:p w14:paraId="00629721" w14:textId="77777777" w:rsidR="009D493C" w:rsidRPr="00DC0F38" w:rsidRDefault="009D493C" w:rsidP="003D0A6B">
            <w:pPr>
              <w:shd w:val="clear" w:color="auto" w:fill="FFFFFF" w:themeFill="background1"/>
              <w:jc w:val="both"/>
              <w:rPr>
                <w:rFonts w:ascii="Cambria" w:hAnsi="Cambria" w:cs="Arial"/>
                <w:sz w:val="24"/>
                <w:szCs w:val="24"/>
              </w:rPr>
            </w:pPr>
          </w:p>
          <w:p w14:paraId="614C8D20" w14:textId="77777777" w:rsidR="009D493C" w:rsidRPr="00DC0F38" w:rsidRDefault="009D493C" w:rsidP="003D0A6B">
            <w:pPr>
              <w:numPr>
                <w:ilvl w:val="0"/>
                <w:numId w:val="3"/>
              </w:numPr>
              <w:shd w:val="clear" w:color="auto" w:fill="FFFFFF" w:themeFill="background1"/>
              <w:jc w:val="both"/>
              <w:rPr>
                <w:rFonts w:ascii="Cambria" w:hAnsi="Cambria" w:cs="Arial"/>
                <w:sz w:val="24"/>
                <w:szCs w:val="24"/>
              </w:rPr>
            </w:pPr>
            <w:r w:rsidRPr="00DC0F38">
              <w:rPr>
                <w:rFonts w:ascii="Cambria" w:hAnsi="Cambria" w:cs="Arial"/>
                <w:sz w:val="24"/>
                <w:szCs w:val="24"/>
              </w:rPr>
              <w:t xml:space="preserve">Skilled in </w:t>
            </w:r>
            <w:r w:rsidRPr="00DC0F38">
              <w:rPr>
                <w:rFonts w:ascii="Cambria" w:hAnsi="Cambria" w:cs="Arial"/>
                <w:b/>
                <w:sz w:val="24"/>
                <w:szCs w:val="24"/>
              </w:rPr>
              <w:t>automating</w:t>
            </w:r>
            <w:r w:rsidRPr="00DC0F38">
              <w:rPr>
                <w:rFonts w:ascii="Cambria" w:hAnsi="Cambria" w:cs="Arial"/>
                <w:sz w:val="24"/>
                <w:szCs w:val="24"/>
              </w:rPr>
              <w:t xml:space="preserve"> </w:t>
            </w:r>
            <w:r w:rsidRPr="00DC0F38">
              <w:rPr>
                <w:rFonts w:ascii="Cambria" w:hAnsi="Cambria" w:cs="Arial"/>
                <w:b/>
                <w:sz w:val="24"/>
                <w:szCs w:val="24"/>
              </w:rPr>
              <w:t>build &amp; deploying activities</w:t>
            </w:r>
            <w:r w:rsidRPr="00DC0F38">
              <w:rPr>
                <w:rFonts w:ascii="Cambria" w:hAnsi="Cambria" w:cs="Arial"/>
                <w:sz w:val="24"/>
                <w:szCs w:val="24"/>
              </w:rPr>
              <w:t xml:space="preserve"> of applications on various environments using any automation build and deployment tools</w:t>
            </w:r>
          </w:p>
          <w:p w14:paraId="26A68F5D" w14:textId="77777777" w:rsidR="009D493C" w:rsidRPr="00DC0F38" w:rsidRDefault="009D493C" w:rsidP="003D0A6B">
            <w:pPr>
              <w:shd w:val="clear" w:color="auto" w:fill="FFFFFF" w:themeFill="background1"/>
              <w:jc w:val="both"/>
              <w:rPr>
                <w:rFonts w:ascii="Cambria" w:hAnsi="Cambria" w:cs="Arial"/>
                <w:sz w:val="24"/>
                <w:szCs w:val="24"/>
              </w:rPr>
            </w:pPr>
          </w:p>
          <w:p w14:paraId="5ED6A937" w14:textId="77777777" w:rsidR="009D493C" w:rsidRPr="00A1777D" w:rsidRDefault="009D493C" w:rsidP="003D0A6B">
            <w:pPr>
              <w:numPr>
                <w:ilvl w:val="0"/>
                <w:numId w:val="3"/>
              </w:numPr>
              <w:shd w:val="clear" w:color="auto" w:fill="FFFFFF" w:themeFill="background1"/>
              <w:jc w:val="both"/>
              <w:rPr>
                <w:rFonts w:ascii="Cambria" w:hAnsi="Cambria" w:cs="Arial"/>
              </w:rPr>
            </w:pPr>
            <w:r w:rsidRPr="00DC0F38">
              <w:rPr>
                <w:rFonts w:ascii="Cambria" w:hAnsi="Cambria" w:cs="Arial"/>
                <w:sz w:val="24"/>
                <w:szCs w:val="24"/>
              </w:rPr>
              <w:t xml:space="preserve">Familiar with </w:t>
            </w:r>
            <w:r w:rsidRPr="00DC0F38">
              <w:rPr>
                <w:rFonts w:ascii="Cambria" w:hAnsi="Cambria" w:cs="Arial"/>
                <w:b/>
                <w:sz w:val="24"/>
                <w:szCs w:val="24"/>
              </w:rPr>
              <w:t xml:space="preserve">Software Development Lifecycle (SDLC) </w:t>
            </w:r>
            <w:r w:rsidRPr="00DC0F38">
              <w:rPr>
                <w:rFonts w:ascii="Cambria" w:hAnsi="Cambria" w:cs="Arial"/>
                <w:sz w:val="24"/>
                <w:szCs w:val="24"/>
              </w:rPr>
              <w:t>using the Agile methodology right from requirement analysis, documentation coding &amp; testing, release &amp; deployment, post deployment maintenance</w:t>
            </w:r>
            <w:r w:rsidRPr="00FF7851">
              <w:rPr>
                <w:rFonts w:ascii="Cambria" w:hAnsi="Cambria" w:cs="Arial"/>
              </w:rPr>
              <w:t xml:space="preserve"> </w:t>
            </w:r>
          </w:p>
        </w:tc>
      </w:tr>
    </w:tbl>
    <w:p w14:paraId="26B7C817" w14:textId="4E62A254" w:rsidR="00276388" w:rsidRPr="00FF7851" w:rsidRDefault="00276388" w:rsidP="00936E49">
      <w:pPr>
        <w:jc w:val="both"/>
        <w:rPr>
          <w:rFonts w:ascii="Cambria" w:hAnsi="Cambria"/>
          <w:b/>
          <w:bCs/>
          <w:color w:val="000000"/>
          <w:sz w:val="8"/>
        </w:rPr>
      </w:pPr>
    </w:p>
    <w:p w14:paraId="7383EF79" w14:textId="77777777" w:rsidR="00E974D8" w:rsidRPr="00FF7851" w:rsidRDefault="00E974D8" w:rsidP="00936E49">
      <w:pPr>
        <w:shd w:val="clear" w:color="auto" w:fill="C6D9F1"/>
        <w:tabs>
          <w:tab w:val="left" w:pos="447"/>
        </w:tabs>
        <w:autoSpaceDE w:val="0"/>
        <w:autoSpaceDN w:val="0"/>
        <w:adjustRightInd w:val="0"/>
        <w:jc w:val="center"/>
        <w:rPr>
          <w:rFonts w:ascii="Cambria" w:hAnsi="Cambria"/>
          <w:b/>
          <w:smallCaps/>
          <w:color w:val="17365D"/>
          <w:spacing w:val="26"/>
          <w:sz w:val="28"/>
          <w:szCs w:val="24"/>
        </w:rPr>
      </w:pPr>
      <w:r w:rsidRPr="00FF7851">
        <w:rPr>
          <w:rFonts w:ascii="Cambria" w:hAnsi="Cambria"/>
          <w:b/>
          <w:smallCaps/>
          <w:color w:val="17365D"/>
          <w:spacing w:val="26"/>
          <w:sz w:val="28"/>
          <w:szCs w:val="24"/>
        </w:rPr>
        <w:lastRenderedPageBreak/>
        <w:t>Organisational Experience</w:t>
      </w:r>
    </w:p>
    <w:p w14:paraId="2786DBFC" w14:textId="77777777" w:rsidR="00FE78A4" w:rsidRPr="00FF7851" w:rsidRDefault="00FE78A4" w:rsidP="00936E49">
      <w:pPr>
        <w:jc w:val="both"/>
        <w:rPr>
          <w:rFonts w:ascii="Cambria" w:hAnsi="Cambria"/>
          <w:b/>
          <w:bCs/>
          <w:color w:val="000000"/>
          <w:sz w:val="8"/>
        </w:rPr>
      </w:pPr>
    </w:p>
    <w:p w14:paraId="1B9CEC0B" w14:textId="55BB5CAF" w:rsidR="005E78B6" w:rsidRPr="00BE5D02" w:rsidRDefault="005E78B6" w:rsidP="005E78B6">
      <w:pPr>
        <w:jc w:val="both"/>
        <w:rPr>
          <w:rFonts w:ascii="Cambria" w:hAnsi="Cambria"/>
          <w:b/>
          <w:bCs/>
          <w:color w:val="000000"/>
          <w:sz w:val="24"/>
          <w:szCs w:val="24"/>
        </w:rPr>
      </w:pPr>
      <w:r w:rsidRPr="00BE5D02">
        <w:rPr>
          <w:rFonts w:ascii="Cambria" w:hAnsi="Cambria"/>
          <w:b/>
          <w:bCs/>
          <w:color w:val="000000"/>
          <w:sz w:val="24"/>
          <w:szCs w:val="24"/>
        </w:rPr>
        <w:t>Oracle India Pvt Ltd., Bangalore</w:t>
      </w:r>
      <w:r w:rsidRPr="00BE5D02">
        <w:rPr>
          <w:rFonts w:ascii="Cambria" w:hAnsi="Cambria"/>
          <w:b/>
          <w:bCs/>
          <w:color w:val="000000"/>
          <w:sz w:val="24"/>
          <w:szCs w:val="24"/>
        </w:rPr>
        <w:tab/>
      </w:r>
      <w:r w:rsidRPr="00BE5D02">
        <w:rPr>
          <w:rFonts w:ascii="Cambria" w:hAnsi="Cambria"/>
          <w:b/>
          <w:bCs/>
          <w:color w:val="000000"/>
          <w:sz w:val="24"/>
          <w:szCs w:val="24"/>
        </w:rPr>
        <w:tab/>
      </w:r>
      <w:r w:rsidRPr="00BE5D02">
        <w:rPr>
          <w:rFonts w:ascii="Cambria" w:hAnsi="Cambria"/>
          <w:b/>
          <w:bCs/>
          <w:color w:val="000000"/>
          <w:sz w:val="24"/>
          <w:szCs w:val="24"/>
        </w:rPr>
        <w:tab/>
      </w:r>
      <w:r w:rsidRPr="00BE5D02">
        <w:rPr>
          <w:rFonts w:ascii="Cambria" w:hAnsi="Cambria"/>
          <w:b/>
          <w:bCs/>
          <w:color w:val="000000"/>
          <w:sz w:val="24"/>
          <w:szCs w:val="24"/>
        </w:rPr>
        <w:tab/>
      </w:r>
      <w:r w:rsidRPr="00BE5D02">
        <w:rPr>
          <w:rFonts w:ascii="Cambria" w:hAnsi="Cambria"/>
          <w:b/>
          <w:bCs/>
          <w:color w:val="000000"/>
          <w:sz w:val="24"/>
          <w:szCs w:val="24"/>
        </w:rPr>
        <w:tab/>
      </w:r>
      <w:r w:rsidRPr="00BE5D02">
        <w:rPr>
          <w:rFonts w:ascii="Cambria" w:hAnsi="Cambria"/>
          <w:b/>
          <w:bCs/>
          <w:color w:val="000000"/>
          <w:sz w:val="24"/>
          <w:szCs w:val="24"/>
        </w:rPr>
        <w:tab/>
      </w:r>
      <w:r w:rsidRPr="00BE5D02">
        <w:rPr>
          <w:rFonts w:ascii="Cambria" w:hAnsi="Cambria"/>
          <w:b/>
          <w:bCs/>
          <w:color w:val="000000"/>
          <w:sz w:val="24"/>
          <w:szCs w:val="24"/>
        </w:rPr>
        <w:tab/>
      </w:r>
      <w:r w:rsidRPr="00BE5D02">
        <w:rPr>
          <w:rFonts w:ascii="Cambria" w:hAnsi="Cambria"/>
          <w:b/>
          <w:bCs/>
          <w:color w:val="000000"/>
          <w:sz w:val="24"/>
          <w:szCs w:val="24"/>
        </w:rPr>
        <w:tab/>
        <w:t>Aug’18 – till date</w:t>
      </w:r>
    </w:p>
    <w:p w14:paraId="18DCEBBA" w14:textId="641F9AA0" w:rsidR="005E78B6" w:rsidRPr="00DC0F38" w:rsidRDefault="005E78B6" w:rsidP="005E78B6">
      <w:pPr>
        <w:numPr>
          <w:ilvl w:val="0"/>
          <w:numId w:val="3"/>
        </w:numPr>
        <w:shd w:val="clear" w:color="auto" w:fill="FFFFFF" w:themeFill="background1"/>
        <w:jc w:val="both"/>
        <w:rPr>
          <w:rFonts w:ascii="Cambria" w:hAnsi="Cambria" w:cs="Arial"/>
          <w:sz w:val="24"/>
          <w:szCs w:val="24"/>
        </w:rPr>
      </w:pPr>
      <w:r w:rsidRPr="00DC0F38">
        <w:rPr>
          <w:rFonts w:ascii="Cambria" w:hAnsi="Cambria" w:cs="Arial"/>
          <w:b/>
          <w:sz w:val="24"/>
          <w:szCs w:val="24"/>
        </w:rPr>
        <w:t>Division</w:t>
      </w:r>
      <w:r w:rsidRPr="00DC0F38">
        <w:rPr>
          <w:rFonts w:ascii="Cambria" w:hAnsi="Cambria" w:cs="Arial"/>
          <w:sz w:val="24"/>
          <w:szCs w:val="24"/>
        </w:rPr>
        <w:t>: PeopleSoft</w:t>
      </w:r>
    </w:p>
    <w:p w14:paraId="6E4C03CD" w14:textId="41E1425C" w:rsidR="005E78B6" w:rsidRPr="00DC0F38" w:rsidRDefault="005E78B6" w:rsidP="005E78B6">
      <w:pPr>
        <w:numPr>
          <w:ilvl w:val="0"/>
          <w:numId w:val="3"/>
        </w:numPr>
        <w:shd w:val="clear" w:color="auto" w:fill="FFFFFF" w:themeFill="background1"/>
        <w:jc w:val="both"/>
        <w:rPr>
          <w:rFonts w:ascii="Cambria" w:hAnsi="Cambria" w:cs="Arial"/>
          <w:sz w:val="24"/>
          <w:szCs w:val="24"/>
        </w:rPr>
      </w:pPr>
      <w:r w:rsidRPr="00DC0F38">
        <w:rPr>
          <w:rFonts w:ascii="Cambria" w:hAnsi="Cambria" w:cs="Arial"/>
          <w:b/>
          <w:sz w:val="24"/>
          <w:szCs w:val="24"/>
        </w:rPr>
        <w:t>Role</w:t>
      </w:r>
      <w:r w:rsidRPr="00DC0F38">
        <w:rPr>
          <w:rFonts w:ascii="Cambria" w:hAnsi="Cambria" w:cs="Arial"/>
          <w:sz w:val="24"/>
          <w:szCs w:val="24"/>
        </w:rPr>
        <w:t xml:space="preserve">: </w:t>
      </w:r>
      <w:proofErr w:type="gramStart"/>
      <w:r w:rsidRPr="00DC0F38">
        <w:rPr>
          <w:rFonts w:ascii="Cambria" w:hAnsi="Cambria" w:cs="Arial"/>
          <w:sz w:val="24"/>
          <w:szCs w:val="24"/>
        </w:rPr>
        <w:t>Principle</w:t>
      </w:r>
      <w:proofErr w:type="gramEnd"/>
      <w:r w:rsidRPr="00DC0F38">
        <w:rPr>
          <w:rFonts w:ascii="Cambria" w:hAnsi="Cambria" w:cs="Arial"/>
          <w:sz w:val="24"/>
          <w:szCs w:val="24"/>
        </w:rPr>
        <w:t xml:space="preserve"> Software Engineer, </w:t>
      </w:r>
      <w:proofErr w:type="spellStart"/>
      <w:r w:rsidRPr="00DC0F38">
        <w:rPr>
          <w:rFonts w:ascii="Cambria" w:hAnsi="Cambria" w:cs="Arial"/>
          <w:sz w:val="24"/>
          <w:szCs w:val="24"/>
        </w:rPr>
        <w:t>Devops</w:t>
      </w:r>
      <w:proofErr w:type="spellEnd"/>
    </w:p>
    <w:p w14:paraId="79BB886D" w14:textId="2A6DC8F7" w:rsidR="00AE54D8" w:rsidRPr="00DC0F38" w:rsidRDefault="00AE54D8" w:rsidP="00AE54D8">
      <w:pPr>
        <w:shd w:val="clear" w:color="auto" w:fill="FFFFFF" w:themeFill="background1"/>
        <w:jc w:val="both"/>
        <w:rPr>
          <w:rFonts w:ascii="Cambria" w:hAnsi="Cambria" w:cs="Arial"/>
          <w:b/>
          <w:sz w:val="24"/>
          <w:szCs w:val="24"/>
        </w:rPr>
      </w:pPr>
    </w:p>
    <w:p w14:paraId="770D8D89" w14:textId="77777777" w:rsidR="00AE54D8" w:rsidRPr="00DC0F38" w:rsidRDefault="00AE54D8" w:rsidP="00AE54D8">
      <w:pPr>
        <w:jc w:val="both"/>
        <w:rPr>
          <w:rFonts w:ascii="Cambria" w:hAnsi="Cambria"/>
          <w:b/>
          <w:bCs/>
          <w:color w:val="000000"/>
          <w:sz w:val="24"/>
          <w:szCs w:val="24"/>
        </w:rPr>
      </w:pPr>
      <w:r w:rsidRPr="00DC0F38">
        <w:rPr>
          <w:rFonts w:ascii="Cambria" w:hAnsi="Cambria"/>
          <w:b/>
          <w:bCs/>
          <w:color w:val="000000"/>
          <w:sz w:val="24"/>
          <w:szCs w:val="24"/>
        </w:rPr>
        <w:t>Key Result Areas:</w:t>
      </w:r>
    </w:p>
    <w:p w14:paraId="013FE80A" w14:textId="08B0CFA0" w:rsidR="00BE5D02" w:rsidRDefault="00BE5D02" w:rsidP="00AE54D8">
      <w:pPr>
        <w:numPr>
          <w:ilvl w:val="0"/>
          <w:numId w:val="3"/>
        </w:numPr>
        <w:shd w:val="clear" w:color="auto" w:fill="FFFFFF" w:themeFill="background1"/>
        <w:jc w:val="both"/>
        <w:rPr>
          <w:rFonts w:ascii="Cambria" w:hAnsi="Cambria" w:cs="Arial"/>
          <w:sz w:val="24"/>
          <w:szCs w:val="24"/>
        </w:rPr>
      </w:pPr>
      <w:proofErr w:type="spellStart"/>
      <w:r w:rsidRPr="00DC0F38">
        <w:rPr>
          <w:rFonts w:ascii="Cambria" w:hAnsi="Cambria" w:cs="Arial"/>
          <w:sz w:val="24"/>
          <w:szCs w:val="24"/>
        </w:rPr>
        <w:t>Implemention</w:t>
      </w:r>
      <w:proofErr w:type="spellEnd"/>
      <w:r w:rsidRPr="00DC0F38">
        <w:rPr>
          <w:rFonts w:ascii="Cambria" w:hAnsi="Cambria" w:cs="Arial"/>
          <w:sz w:val="24"/>
          <w:szCs w:val="24"/>
        </w:rPr>
        <w:t xml:space="preserve"> of </w:t>
      </w:r>
      <w:r w:rsidRPr="00DC0F38">
        <w:rPr>
          <w:rFonts w:ascii="Cambria" w:hAnsi="Cambria" w:cs="Arial"/>
          <w:b/>
          <w:bCs/>
          <w:sz w:val="24"/>
          <w:szCs w:val="24"/>
        </w:rPr>
        <w:t>Docker</w:t>
      </w:r>
      <w:r w:rsidRPr="00DC0F38">
        <w:rPr>
          <w:rFonts w:ascii="Cambria" w:hAnsi="Cambria" w:cs="Arial"/>
          <w:sz w:val="24"/>
          <w:szCs w:val="24"/>
        </w:rPr>
        <w:t>/Containerization technique.</w:t>
      </w:r>
    </w:p>
    <w:p w14:paraId="0219F476" w14:textId="571588D9" w:rsidR="007628CF" w:rsidRDefault="007628CF" w:rsidP="00AE54D8">
      <w:pPr>
        <w:numPr>
          <w:ilvl w:val="0"/>
          <w:numId w:val="3"/>
        </w:numPr>
        <w:shd w:val="clear" w:color="auto" w:fill="FFFFFF" w:themeFill="background1"/>
        <w:jc w:val="both"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 xml:space="preserve">Automate Software configuration in Build Servers using </w:t>
      </w:r>
      <w:r w:rsidRPr="007628CF">
        <w:rPr>
          <w:rFonts w:ascii="Cambria" w:hAnsi="Cambria" w:cs="Arial"/>
          <w:b/>
          <w:bCs/>
          <w:sz w:val="24"/>
          <w:szCs w:val="24"/>
        </w:rPr>
        <w:t>Ansible</w:t>
      </w:r>
    </w:p>
    <w:p w14:paraId="702FCDB6" w14:textId="70ADF0A3" w:rsidR="007628CF" w:rsidRPr="00DC0F38" w:rsidRDefault="007628CF" w:rsidP="00AE54D8">
      <w:pPr>
        <w:numPr>
          <w:ilvl w:val="0"/>
          <w:numId w:val="3"/>
        </w:numPr>
        <w:shd w:val="clear" w:color="auto" w:fill="FFFFFF" w:themeFill="background1"/>
        <w:jc w:val="both"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 xml:space="preserve">Develop/Design System Monitoring Dashboard using </w:t>
      </w:r>
      <w:r w:rsidRPr="007628CF">
        <w:rPr>
          <w:rFonts w:ascii="Cambria" w:hAnsi="Cambria" w:cs="Arial"/>
          <w:b/>
          <w:bCs/>
          <w:sz w:val="24"/>
          <w:szCs w:val="24"/>
        </w:rPr>
        <w:t>Prometheus</w:t>
      </w:r>
      <w:r>
        <w:rPr>
          <w:rFonts w:ascii="Cambria" w:hAnsi="Cambria" w:cs="Arial"/>
          <w:sz w:val="24"/>
          <w:szCs w:val="24"/>
        </w:rPr>
        <w:t xml:space="preserve"> &amp; </w:t>
      </w:r>
      <w:r w:rsidRPr="007628CF">
        <w:rPr>
          <w:rFonts w:ascii="Cambria" w:hAnsi="Cambria" w:cs="Arial"/>
          <w:b/>
          <w:bCs/>
          <w:sz w:val="24"/>
          <w:szCs w:val="24"/>
        </w:rPr>
        <w:t>Grafana</w:t>
      </w:r>
    </w:p>
    <w:p w14:paraId="7A771F60" w14:textId="3772DB94" w:rsidR="001B18AB" w:rsidRPr="00DC0F38" w:rsidRDefault="001B18AB" w:rsidP="00AE54D8">
      <w:pPr>
        <w:numPr>
          <w:ilvl w:val="0"/>
          <w:numId w:val="3"/>
        </w:numPr>
        <w:shd w:val="clear" w:color="auto" w:fill="FFFFFF" w:themeFill="background1"/>
        <w:jc w:val="both"/>
        <w:rPr>
          <w:rFonts w:ascii="Cambria" w:hAnsi="Cambria" w:cs="Arial"/>
          <w:sz w:val="24"/>
          <w:szCs w:val="24"/>
        </w:rPr>
      </w:pPr>
      <w:r w:rsidRPr="00DC0F38">
        <w:rPr>
          <w:rFonts w:ascii="Cambria" w:hAnsi="Cambria" w:cs="Arial"/>
          <w:sz w:val="24"/>
          <w:szCs w:val="24"/>
        </w:rPr>
        <w:t xml:space="preserve">Migrate existing infra &amp; build process to </w:t>
      </w:r>
      <w:r w:rsidRPr="00DC0F38">
        <w:rPr>
          <w:rFonts w:ascii="Cambria" w:hAnsi="Cambria" w:cs="Arial"/>
          <w:b/>
          <w:bCs/>
          <w:sz w:val="24"/>
          <w:szCs w:val="24"/>
        </w:rPr>
        <w:t>OCI</w:t>
      </w:r>
      <w:r w:rsidRPr="00DC0F38">
        <w:rPr>
          <w:rFonts w:ascii="Cambria" w:hAnsi="Cambria" w:cs="Arial"/>
          <w:sz w:val="24"/>
          <w:szCs w:val="24"/>
        </w:rPr>
        <w:t xml:space="preserve"> (Oracle </w:t>
      </w:r>
      <w:proofErr w:type="spellStart"/>
      <w:r w:rsidRPr="00DC0F38">
        <w:rPr>
          <w:rFonts w:ascii="Cambria" w:hAnsi="Cambria" w:cs="Arial"/>
          <w:sz w:val="24"/>
          <w:szCs w:val="24"/>
        </w:rPr>
        <w:t>Clound</w:t>
      </w:r>
      <w:proofErr w:type="spellEnd"/>
      <w:r w:rsidRPr="00DC0F38">
        <w:rPr>
          <w:rFonts w:ascii="Cambria" w:hAnsi="Cambria" w:cs="Arial"/>
          <w:sz w:val="24"/>
          <w:szCs w:val="24"/>
        </w:rPr>
        <w:t xml:space="preserve"> Infra)</w:t>
      </w:r>
    </w:p>
    <w:p w14:paraId="216EF80B" w14:textId="6C2FCFB3" w:rsidR="00AE54D8" w:rsidRPr="00DC0F38" w:rsidRDefault="00AE54D8" w:rsidP="00AE54D8">
      <w:pPr>
        <w:numPr>
          <w:ilvl w:val="0"/>
          <w:numId w:val="3"/>
        </w:numPr>
        <w:shd w:val="clear" w:color="auto" w:fill="FFFFFF" w:themeFill="background1"/>
        <w:jc w:val="both"/>
        <w:rPr>
          <w:rFonts w:ascii="Cambria" w:hAnsi="Cambria" w:cs="Arial"/>
          <w:sz w:val="24"/>
          <w:szCs w:val="24"/>
        </w:rPr>
      </w:pPr>
      <w:r w:rsidRPr="00DC0F38">
        <w:rPr>
          <w:rFonts w:ascii="Cambria" w:hAnsi="Cambria" w:cs="Arial"/>
          <w:sz w:val="24"/>
          <w:szCs w:val="24"/>
        </w:rPr>
        <w:t>Managing the build process for multiple concurrent releases</w:t>
      </w:r>
    </w:p>
    <w:p w14:paraId="50CDDC1E" w14:textId="6B5E2926" w:rsidR="00AE54D8" w:rsidRPr="00DC0F38" w:rsidRDefault="00AE54D8" w:rsidP="00AE54D8">
      <w:pPr>
        <w:numPr>
          <w:ilvl w:val="0"/>
          <w:numId w:val="3"/>
        </w:numPr>
        <w:shd w:val="clear" w:color="auto" w:fill="FFFFFF" w:themeFill="background1"/>
        <w:jc w:val="both"/>
        <w:rPr>
          <w:rFonts w:ascii="Cambria" w:hAnsi="Cambria" w:cs="Arial"/>
          <w:sz w:val="24"/>
          <w:szCs w:val="24"/>
        </w:rPr>
      </w:pPr>
      <w:r w:rsidRPr="00DC0F38">
        <w:rPr>
          <w:rFonts w:ascii="Cambria" w:hAnsi="Cambria" w:cs="Arial"/>
          <w:sz w:val="24"/>
          <w:szCs w:val="24"/>
        </w:rPr>
        <w:t>Designing and configuring continuous integration build system</w:t>
      </w:r>
    </w:p>
    <w:p w14:paraId="1A46F539" w14:textId="5D98EB9C" w:rsidR="00AE54D8" w:rsidRPr="00DC0F38" w:rsidRDefault="00AE54D8" w:rsidP="00AE54D8">
      <w:pPr>
        <w:numPr>
          <w:ilvl w:val="0"/>
          <w:numId w:val="3"/>
        </w:numPr>
        <w:shd w:val="clear" w:color="auto" w:fill="FFFFFF" w:themeFill="background1"/>
        <w:jc w:val="both"/>
        <w:rPr>
          <w:rFonts w:ascii="Cambria" w:hAnsi="Cambria" w:cs="Arial"/>
          <w:sz w:val="24"/>
          <w:szCs w:val="24"/>
        </w:rPr>
      </w:pPr>
      <w:r w:rsidRPr="00DC0F38">
        <w:rPr>
          <w:rFonts w:ascii="Cambria" w:hAnsi="Cambria" w:cs="Arial"/>
          <w:sz w:val="24"/>
          <w:szCs w:val="24"/>
        </w:rPr>
        <w:t>Overseeing and ensuring timely software build &amp; releases for organizations</w:t>
      </w:r>
    </w:p>
    <w:p w14:paraId="4E9395EA" w14:textId="087E4D38" w:rsidR="00070881" w:rsidRPr="00DC0F38" w:rsidRDefault="00070881" w:rsidP="00AE54D8">
      <w:pPr>
        <w:numPr>
          <w:ilvl w:val="0"/>
          <w:numId w:val="3"/>
        </w:numPr>
        <w:shd w:val="clear" w:color="auto" w:fill="FFFFFF" w:themeFill="background1"/>
        <w:jc w:val="both"/>
        <w:rPr>
          <w:rFonts w:ascii="Cambria" w:hAnsi="Cambria" w:cs="Arial"/>
          <w:sz w:val="24"/>
          <w:szCs w:val="24"/>
        </w:rPr>
      </w:pPr>
      <w:r w:rsidRPr="00DC0F38">
        <w:rPr>
          <w:rFonts w:ascii="Cambria" w:hAnsi="Cambria"/>
          <w:spacing w:val="-6"/>
          <w:sz w:val="24"/>
          <w:szCs w:val="24"/>
        </w:rPr>
        <w:t xml:space="preserve">Performing build automation &amp; support for various subsystems, which use </w:t>
      </w:r>
      <w:r w:rsidRPr="00DC0F38">
        <w:rPr>
          <w:rFonts w:ascii="Cambria" w:hAnsi="Cambria"/>
          <w:b/>
          <w:spacing w:val="-6"/>
          <w:sz w:val="24"/>
          <w:szCs w:val="24"/>
        </w:rPr>
        <w:t xml:space="preserve">Python, PHP &amp; </w:t>
      </w:r>
      <w:proofErr w:type="spellStart"/>
      <w:r w:rsidRPr="00DC0F38">
        <w:rPr>
          <w:rFonts w:ascii="Cambria" w:hAnsi="Cambria"/>
          <w:b/>
          <w:spacing w:val="-6"/>
          <w:sz w:val="24"/>
          <w:szCs w:val="24"/>
        </w:rPr>
        <w:t>Gmake</w:t>
      </w:r>
      <w:proofErr w:type="spellEnd"/>
      <w:r w:rsidRPr="00DC0F38">
        <w:rPr>
          <w:rFonts w:ascii="Cambria" w:hAnsi="Cambria"/>
          <w:b/>
          <w:spacing w:val="-6"/>
          <w:sz w:val="24"/>
          <w:szCs w:val="24"/>
        </w:rPr>
        <w:t xml:space="preserve"> </w:t>
      </w:r>
      <w:r w:rsidRPr="00DC0F38">
        <w:rPr>
          <w:rFonts w:ascii="Cambria" w:hAnsi="Cambria"/>
          <w:bCs/>
          <w:spacing w:val="-6"/>
          <w:sz w:val="24"/>
          <w:szCs w:val="24"/>
        </w:rPr>
        <w:t>on different platforms</w:t>
      </w:r>
      <w:r w:rsidRPr="00DC0F38">
        <w:rPr>
          <w:rFonts w:ascii="Cambria" w:hAnsi="Cambria"/>
          <w:spacing w:val="-6"/>
          <w:sz w:val="24"/>
          <w:szCs w:val="24"/>
        </w:rPr>
        <w:t xml:space="preserve"> like </w:t>
      </w:r>
      <w:r w:rsidRPr="00DC0F38">
        <w:rPr>
          <w:rFonts w:ascii="Cambria" w:hAnsi="Cambria"/>
          <w:b/>
          <w:bCs/>
          <w:spacing w:val="-6"/>
          <w:sz w:val="24"/>
          <w:szCs w:val="24"/>
        </w:rPr>
        <w:t>Oracle Linux, AIX, HP, Solaris, ZOS &amp; Windows</w:t>
      </w:r>
    </w:p>
    <w:p w14:paraId="233579A1" w14:textId="77777777" w:rsidR="00BE5D02" w:rsidRPr="00DC0F38" w:rsidRDefault="00BE5D02" w:rsidP="00BE5D02">
      <w:pPr>
        <w:numPr>
          <w:ilvl w:val="0"/>
          <w:numId w:val="3"/>
        </w:numPr>
        <w:shd w:val="clear" w:color="auto" w:fill="FFFFFF" w:themeFill="background1"/>
        <w:jc w:val="both"/>
        <w:rPr>
          <w:rFonts w:ascii="Cambria" w:hAnsi="Cambria" w:cs="Arial"/>
          <w:sz w:val="24"/>
          <w:szCs w:val="24"/>
        </w:rPr>
      </w:pPr>
      <w:r w:rsidRPr="00DC0F38">
        <w:rPr>
          <w:rFonts w:ascii="Cambria" w:hAnsi="Cambria" w:cs="Arial"/>
          <w:sz w:val="24"/>
          <w:szCs w:val="24"/>
        </w:rPr>
        <w:t xml:space="preserve">Generate deployment kits using </w:t>
      </w:r>
      <w:r w:rsidRPr="00DC0F38">
        <w:rPr>
          <w:rFonts w:ascii="Cambria" w:hAnsi="Cambria" w:cs="Arial"/>
          <w:b/>
          <w:bCs/>
          <w:sz w:val="24"/>
          <w:szCs w:val="24"/>
        </w:rPr>
        <w:t>Python</w:t>
      </w:r>
      <w:r w:rsidRPr="00DC0F38">
        <w:rPr>
          <w:rFonts w:ascii="Cambria" w:hAnsi="Cambria" w:cs="Arial"/>
          <w:sz w:val="24"/>
          <w:szCs w:val="24"/>
        </w:rPr>
        <w:t xml:space="preserve"> &amp; </w:t>
      </w:r>
      <w:r w:rsidRPr="00DC0F38">
        <w:rPr>
          <w:rFonts w:ascii="Cambria" w:hAnsi="Cambria" w:cs="Arial"/>
          <w:b/>
          <w:bCs/>
          <w:sz w:val="24"/>
          <w:szCs w:val="24"/>
        </w:rPr>
        <w:t>Puppet</w:t>
      </w:r>
    </w:p>
    <w:p w14:paraId="50C37FE0" w14:textId="77777777" w:rsidR="00AE54D8" w:rsidRPr="00DC0F38" w:rsidRDefault="00AE54D8" w:rsidP="00AE54D8">
      <w:pPr>
        <w:shd w:val="clear" w:color="auto" w:fill="FFFFFF" w:themeFill="background1"/>
        <w:jc w:val="both"/>
        <w:rPr>
          <w:rFonts w:ascii="Cambria" w:hAnsi="Cambria" w:cs="Arial"/>
          <w:sz w:val="24"/>
          <w:szCs w:val="24"/>
        </w:rPr>
      </w:pPr>
    </w:p>
    <w:p w14:paraId="5EF9436F" w14:textId="77777777" w:rsidR="005E78B6" w:rsidRDefault="005E78B6" w:rsidP="00936E49">
      <w:pPr>
        <w:jc w:val="both"/>
        <w:rPr>
          <w:rFonts w:ascii="Cambria" w:hAnsi="Cambria"/>
          <w:b/>
          <w:bCs/>
          <w:color w:val="000000"/>
        </w:rPr>
      </w:pPr>
    </w:p>
    <w:p w14:paraId="62C668C0" w14:textId="59E1479A" w:rsidR="006767C8" w:rsidRPr="00BE5D02" w:rsidRDefault="005D2967" w:rsidP="00936E49">
      <w:pPr>
        <w:jc w:val="both"/>
        <w:rPr>
          <w:rFonts w:ascii="Cambria" w:hAnsi="Cambria"/>
          <w:b/>
          <w:bCs/>
          <w:color w:val="000000"/>
          <w:sz w:val="24"/>
          <w:szCs w:val="24"/>
        </w:rPr>
      </w:pPr>
      <w:r w:rsidRPr="00BE5D02">
        <w:rPr>
          <w:rFonts w:ascii="Cambria" w:hAnsi="Cambria"/>
          <w:b/>
          <w:bCs/>
          <w:color w:val="000000"/>
          <w:sz w:val="24"/>
          <w:szCs w:val="24"/>
        </w:rPr>
        <w:t>Philips India Ltd., Bangalore</w:t>
      </w:r>
      <w:r w:rsidR="006767C8" w:rsidRPr="00BE5D02">
        <w:rPr>
          <w:rFonts w:ascii="Cambria" w:hAnsi="Cambria"/>
          <w:b/>
          <w:bCs/>
          <w:color w:val="000000"/>
          <w:sz w:val="24"/>
          <w:szCs w:val="24"/>
        </w:rPr>
        <w:tab/>
      </w:r>
      <w:r w:rsidR="006767C8" w:rsidRPr="00BE5D02">
        <w:rPr>
          <w:rFonts w:ascii="Cambria" w:hAnsi="Cambria"/>
          <w:b/>
          <w:bCs/>
          <w:color w:val="000000"/>
          <w:sz w:val="24"/>
          <w:szCs w:val="24"/>
        </w:rPr>
        <w:tab/>
      </w:r>
      <w:r w:rsidR="006767C8" w:rsidRPr="00BE5D02">
        <w:rPr>
          <w:rFonts w:ascii="Cambria" w:hAnsi="Cambria"/>
          <w:b/>
          <w:bCs/>
          <w:color w:val="000000"/>
          <w:sz w:val="24"/>
          <w:szCs w:val="24"/>
        </w:rPr>
        <w:tab/>
      </w:r>
      <w:r w:rsidR="006767C8" w:rsidRPr="00BE5D02">
        <w:rPr>
          <w:rFonts w:ascii="Cambria" w:hAnsi="Cambria"/>
          <w:b/>
          <w:bCs/>
          <w:color w:val="000000"/>
          <w:sz w:val="24"/>
          <w:szCs w:val="24"/>
        </w:rPr>
        <w:tab/>
      </w:r>
      <w:r w:rsidR="006767C8" w:rsidRPr="00BE5D02">
        <w:rPr>
          <w:rFonts w:ascii="Cambria" w:hAnsi="Cambria"/>
          <w:b/>
          <w:bCs/>
          <w:color w:val="000000"/>
          <w:sz w:val="24"/>
          <w:szCs w:val="24"/>
        </w:rPr>
        <w:tab/>
      </w:r>
      <w:r w:rsidR="006767C8" w:rsidRPr="00BE5D02">
        <w:rPr>
          <w:rFonts w:ascii="Cambria" w:hAnsi="Cambria"/>
          <w:b/>
          <w:bCs/>
          <w:color w:val="000000"/>
          <w:sz w:val="24"/>
          <w:szCs w:val="24"/>
        </w:rPr>
        <w:tab/>
      </w:r>
      <w:r w:rsidR="006767C8" w:rsidRPr="00BE5D02">
        <w:rPr>
          <w:rFonts w:ascii="Cambria" w:hAnsi="Cambria"/>
          <w:b/>
          <w:bCs/>
          <w:color w:val="000000"/>
          <w:sz w:val="24"/>
          <w:szCs w:val="24"/>
        </w:rPr>
        <w:tab/>
      </w:r>
      <w:r w:rsidR="006767C8" w:rsidRPr="00BE5D02">
        <w:rPr>
          <w:rFonts w:ascii="Cambria" w:hAnsi="Cambria"/>
          <w:b/>
          <w:bCs/>
          <w:color w:val="000000"/>
          <w:sz w:val="24"/>
          <w:szCs w:val="24"/>
        </w:rPr>
        <w:tab/>
      </w:r>
      <w:r w:rsidR="00444DB6" w:rsidRPr="00BE5D02">
        <w:rPr>
          <w:rFonts w:ascii="Cambria" w:hAnsi="Cambria"/>
          <w:b/>
          <w:bCs/>
          <w:color w:val="000000"/>
          <w:sz w:val="24"/>
          <w:szCs w:val="24"/>
        </w:rPr>
        <w:t>Jun’11</w:t>
      </w:r>
      <w:r w:rsidR="00CE4BAA" w:rsidRPr="00BE5D02">
        <w:rPr>
          <w:rFonts w:ascii="Cambria" w:hAnsi="Cambria"/>
          <w:b/>
          <w:bCs/>
          <w:color w:val="000000"/>
          <w:sz w:val="24"/>
          <w:szCs w:val="24"/>
        </w:rPr>
        <w:t xml:space="preserve">– </w:t>
      </w:r>
      <w:r w:rsidR="005E78B6" w:rsidRPr="00BE5D02">
        <w:rPr>
          <w:rFonts w:ascii="Cambria" w:hAnsi="Cambria"/>
          <w:b/>
          <w:bCs/>
          <w:color w:val="000000"/>
          <w:sz w:val="24"/>
          <w:szCs w:val="24"/>
        </w:rPr>
        <w:t>July’18</w:t>
      </w:r>
    </w:p>
    <w:p w14:paraId="72BC2F98" w14:textId="0513F3F4" w:rsidR="006767C8" w:rsidRPr="00BE5D02" w:rsidRDefault="007F0429" w:rsidP="00936E49">
      <w:pPr>
        <w:jc w:val="both"/>
        <w:rPr>
          <w:rFonts w:ascii="Cambria" w:hAnsi="Cambria"/>
          <w:b/>
          <w:bCs/>
          <w:color w:val="000000"/>
          <w:sz w:val="24"/>
          <w:szCs w:val="24"/>
        </w:rPr>
      </w:pPr>
      <w:r w:rsidRPr="00BE5D02">
        <w:rPr>
          <w:rFonts w:ascii="Cambria" w:hAnsi="Cambria"/>
          <w:b/>
          <w:bCs/>
          <w:color w:val="000000"/>
          <w:sz w:val="24"/>
          <w:szCs w:val="24"/>
        </w:rPr>
        <w:t xml:space="preserve">Joined as </w:t>
      </w:r>
      <w:r w:rsidR="005D2967" w:rsidRPr="00BE5D02">
        <w:rPr>
          <w:rFonts w:ascii="Cambria" w:hAnsi="Cambria"/>
          <w:b/>
          <w:bCs/>
          <w:color w:val="000000"/>
          <w:sz w:val="24"/>
          <w:szCs w:val="24"/>
        </w:rPr>
        <w:t xml:space="preserve">Technical Specialist </w:t>
      </w:r>
      <w:r w:rsidRPr="00BE5D02">
        <w:rPr>
          <w:rFonts w:ascii="Cambria" w:hAnsi="Cambria"/>
          <w:b/>
          <w:bCs/>
          <w:color w:val="000000"/>
          <w:sz w:val="24"/>
          <w:szCs w:val="24"/>
        </w:rPr>
        <w:t>&amp; rose to the position of</w:t>
      </w:r>
      <w:r w:rsidR="005D2967" w:rsidRPr="00BE5D02">
        <w:rPr>
          <w:sz w:val="24"/>
          <w:szCs w:val="24"/>
        </w:rPr>
        <w:t xml:space="preserve"> </w:t>
      </w:r>
      <w:r w:rsidR="005D2967" w:rsidRPr="00BE5D02">
        <w:rPr>
          <w:rFonts w:ascii="Cambria" w:hAnsi="Cambria"/>
          <w:b/>
          <w:bCs/>
          <w:color w:val="000000"/>
          <w:sz w:val="24"/>
          <w:szCs w:val="24"/>
        </w:rPr>
        <w:t>Specialist II - DevOps</w:t>
      </w:r>
    </w:p>
    <w:p w14:paraId="1FBE4174" w14:textId="77777777" w:rsidR="00526440" w:rsidRPr="00FF7851" w:rsidRDefault="00526440" w:rsidP="00936E49">
      <w:pPr>
        <w:jc w:val="both"/>
        <w:rPr>
          <w:rFonts w:ascii="Cambria" w:hAnsi="Cambria"/>
          <w:b/>
          <w:bCs/>
          <w:color w:val="000000"/>
          <w:sz w:val="12"/>
        </w:rPr>
      </w:pPr>
    </w:p>
    <w:p w14:paraId="760E25FD" w14:textId="77777777" w:rsidR="00E746D2" w:rsidRPr="00DC0F38" w:rsidRDefault="00E746D2" w:rsidP="00936E49">
      <w:pPr>
        <w:jc w:val="both"/>
        <w:rPr>
          <w:rFonts w:ascii="Cambria" w:hAnsi="Cambria"/>
          <w:b/>
          <w:bCs/>
          <w:color w:val="000000"/>
          <w:sz w:val="24"/>
          <w:szCs w:val="24"/>
        </w:rPr>
      </w:pPr>
      <w:r w:rsidRPr="00DC0F38">
        <w:rPr>
          <w:rFonts w:ascii="Cambria" w:hAnsi="Cambria"/>
          <w:b/>
          <w:bCs/>
          <w:color w:val="000000"/>
          <w:sz w:val="24"/>
          <w:szCs w:val="24"/>
        </w:rPr>
        <w:t>Key Result Areas:</w:t>
      </w:r>
    </w:p>
    <w:p w14:paraId="428BDC6B" w14:textId="4A81D3D0" w:rsidR="00293F75" w:rsidRPr="00DC0F38" w:rsidRDefault="00B642A9" w:rsidP="00936E49">
      <w:pPr>
        <w:numPr>
          <w:ilvl w:val="0"/>
          <w:numId w:val="3"/>
        </w:numPr>
        <w:shd w:val="clear" w:color="auto" w:fill="FFFFFF" w:themeFill="background1"/>
        <w:jc w:val="both"/>
        <w:rPr>
          <w:rFonts w:ascii="Cambria" w:hAnsi="Cambria" w:cs="Arial"/>
          <w:sz w:val="24"/>
          <w:szCs w:val="24"/>
        </w:rPr>
      </w:pPr>
      <w:r w:rsidRPr="00DC0F38">
        <w:rPr>
          <w:rFonts w:ascii="Cambria" w:hAnsi="Cambria" w:cs="Arial"/>
          <w:sz w:val="24"/>
          <w:szCs w:val="24"/>
        </w:rPr>
        <w:t>Building</w:t>
      </w:r>
      <w:r w:rsidR="00293F75" w:rsidRPr="00DC0F38">
        <w:rPr>
          <w:rFonts w:ascii="Cambria" w:hAnsi="Cambria" w:cs="Arial"/>
          <w:sz w:val="24"/>
          <w:szCs w:val="24"/>
        </w:rPr>
        <w:t xml:space="preserve">, deploying, automating and configuring </w:t>
      </w:r>
      <w:r w:rsidRPr="00DC0F38">
        <w:rPr>
          <w:rFonts w:ascii="Cambria" w:hAnsi="Cambria" w:cs="Arial"/>
          <w:b/>
          <w:sz w:val="24"/>
          <w:szCs w:val="24"/>
        </w:rPr>
        <w:t>DevOps</w:t>
      </w:r>
      <w:r w:rsidRPr="00DC0F38">
        <w:rPr>
          <w:rFonts w:ascii="Cambria" w:hAnsi="Cambria" w:cs="Arial"/>
          <w:sz w:val="24"/>
          <w:szCs w:val="24"/>
        </w:rPr>
        <w:t xml:space="preserve"> </w:t>
      </w:r>
      <w:r w:rsidR="00293F75" w:rsidRPr="00DC0F38">
        <w:rPr>
          <w:rFonts w:ascii="Cambria" w:hAnsi="Cambria" w:cs="Arial"/>
          <w:sz w:val="24"/>
          <w:szCs w:val="24"/>
        </w:rPr>
        <w:t>IT solutions</w:t>
      </w:r>
    </w:p>
    <w:p w14:paraId="20AF854E" w14:textId="6B92A59A" w:rsidR="00D00EAE" w:rsidRPr="00DC0F38" w:rsidRDefault="00D00EAE" w:rsidP="00936E49">
      <w:pPr>
        <w:numPr>
          <w:ilvl w:val="0"/>
          <w:numId w:val="3"/>
        </w:numPr>
        <w:shd w:val="clear" w:color="auto" w:fill="FFFFFF" w:themeFill="background1"/>
        <w:jc w:val="both"/>
        <w:rPr>
          <w:rFonts w:ascii="Cambria" w:hAnsi="Cambria" w:cs="Arial"/>
          <w:sz w:val="24"/>
          <w:szCs w:val="24"/>
        </w:rPr>
      </w:pPr>
      <w:r w:rsidRPr="00DC0F38">
        <w:rPr>
          <w:rFonts w:ascii="Cambria" w:hAnsi="Cambria" w:cs="Arial"/>
          <w:sz w:val="24"/>
          <w:szCs w:val="24"/>
        </w:rPr>
        <w:t>Managing the build process for multiple concurrent releases</w:t>
      </w:r>
    </w:p>
    <w:p w14:paraId="0899D75B" w14:textId="26D557A8" w:rsidR="00D00EAE" w:rsidRPr="00DC0F38" w:rsidRDefault="00D00EAE" w:rsidP="00936E49">
      <w:pPr>
        <w:numPr>
          <w:ilvl w:val="0"/>
          <w:numId w:val="3"/>
        </w:numPr>
        <w:shd w:val="clear" w:color="auto" w:fill="FFFFFF" w:themeFill="background1"/>
        <w:jc w:val="both"/>
        <w:rPr>
          <w:rFonts w:ascii="Cambria" w:hAnsi="Cambria" w:cs="Arial"/>
          <w:sz w:val="24"/>
          <w:szCs w:val="24"/>
        </w:rPr>
      </w:pPr>
      <w:r w:rsidRPr="00DC0F38">
        <w:rPr>
          <w:rFonts w:ascii="Cambria" w:hAnsi="Cambria" w:cs="Arial"/>
          <w:sz w:val="24"/>
          <w:szCs w:val="24"/>
        </w:rPr>
        <w:t>Maintaining various software feature branches using Version Control System</w:t>
      </w:r>
    </w:p>
    <w:p w14:paraId="10E7859E" w14:textId="351155F6" w:rsidR="00D00EAE" w:rsidRPr="00DC0F38" w:rsidRDefault="00D00EAE" w:rsidP="00936E49">
      <w:pPr>
        <w:numPr>
          <w:ilvl w:val="0"/>
          <w:numId w:val="3"/>
        </w:numPr>
        <w:shd w:val="clear" w:color="auto" w:fill="FFFFFF" w:themeFill="background1"/>
        <w:jc w:val="both"/>
        <w:rPr>
          <w:rFonts w:ascii="Cambria" w:hAnsi="Cambria" w:cs="Arial"/>
          <w:sz w:val="24"/>
          <w:szCs w:val="24"/>
        </w:rPr>
      </w:pPr>
      <w:r w:rsidRPr="00DC0F38">
        <w:rPr>
          <w:rFonts w:ascii="Cambria" w:hAnsi="Cambria" w:cs="Arial"/>
          <w:sz w:val="24"/>
          <w:szCs w:val="24"/>
        </w:rPr>
        <w:t>Designing and configuring continuous integration build system through collaboration with development and IT teams</w:t>
      </w:r>
    </w:p>
    <w:p w14:paraId="092FE696" w14:textId="609577E3" w:rsidR="00D00EAE" w:rsidRPr="00DC0F38" w:rsidRDefault="00D00EAE" w:rsidP="00936E49">
      <w:pPr>
        <w:numPr>
          <w:ilvl w:val="0"/>
          <w:numId w:val="3"/>
        </w:numPr>
        <w:shd w:val="clear" w:color="auto" w:fill="FFFFFF" w:themeFill="background1"/>
        <w:jc w:val="both"/>
        <w:rPr>
          <w:rFonts w:ascii="Cambria" w:hAnsi="Cambria" w:cs="Arial"/>
          <w:sz w:val="24"/>
          <w:szCs w:val="24"/>
        </w:rPr>
      </w:pPr>
      <w:r w:rsidRPr="00DC0F38">
        <w:rPr>
          <w:rFonts w:ascii="Cambria" w:hAnsi="Cambria" w:cs="Arial"/>
          <w:sz w:val="24"/>
          <w:szCs w:val="24"/>
        </w:rPr>
        <w:t>Overseeing and ensuring timely software build &amp; releases for organizations</w:t>
      </w:r>
    </w:p>
    <w:p w14:paraId="647C21A1" w14:textId="77777777" w:rsidR="00293F75" w:rsidRPr="00DC0F38" w:rsidRDefault="00293F75" w:rsidP="00936E49">
      <w:pPr>
        <w:numPr>
          <w:ilvl w:val="0"/>
          <w:numId w:val="3"/>
        </w:numPr>
        <w:shd w:val="clear" w:color="auto" w:fill="FFFFFF" w:themeFill="background1"/>
        <w:jc w:val="both"/>
        <w:rPr>
          <w:rFonts w:ascii="Cambria" w:hAnsi="Cambria" w:cs="Arial"/>
          <w:sz w:val="24"/>
          <w:szCs w:val="24"/>
        </w:rPr>
      </w:pPr>
      <w:r w:rsidRPr="00DC0F38">
        <w:rPr>
          <w:rFonts w:ascii="Cambria" w:hAnsi="Cambria" w:cs="Arial"/>
          <w:sz w:val="24"/>
          <w:szCs w:val="24"/>
        </w:rPr>
        <w:t>Building automated deployments through the use of configuration management technology; deploying new modules and upgrades and completing fixes within the production environment</w:t>
      </w:r>
    </w:p>
    <w:p w14:paraId="3B7D9687" w14:textId="77777777" w:rsidR="00D00EAE" w:rsidRPr="00DC0F38" w:rsidRDefault="00D00EAE" w:rsidP="00936E49">
      <w:pPr>
        <w:numPr>
          <w:ilvl w:val="0"/>
          <w:numId w:val="3"/>
        </w:numPr>
        <w:shd w:val="clear" w:color="auto" w:fill="FFFFFF" w:themeFill="background1"/>
        <w:jc w:val="both"/>
        <w:rPr>
          <w:rFonts w:ascii="Cambria" w:hAnsi="Cambria" w:cs="Arial"/>
          <w:sz w:val="24"/>
          <w:szCs w:val="24"/>
        </w:rPr>
      </w:pPr>
      <w:r w:rsidRPr="00DC0F38">
        <w:rPr>
          <w:rFonts w:ascii="Cambria" w:hAnsi="Cambria" w:cs="Arial"/>
          <w:sz w:val="24"/>
          <w:szCs w:val="24"/>
        </w:rPr>
        <w:t>Building and supporting:</w:t>
      </w:r>
    </w:p>
    <w:p w14:paraId="7C863C58" w14:textId="6523BA3C" w:rsidR="00E60E93" w:rsidRPr="00DC0F38" w:rsidRDefault="00D00EAE" w:rsidP="00936E49">
      <w:pPr>
        <w:pStyle w:val="ListParagraph"/>
        <w:numPr>
          <w:ilvl w:val="0"/>
          <w:numId w:val="14"/>
        </w:numPr>
        <w:shd w:val="clear" w:color="auto" w:fill="FFFFFF" w:themeFill="background1"/>
        <w:spacing w:after="0" w:line="240" w:lineRule="auto"/>
        <w:ind w:left="720"/>
        <w:jc w:val="both"/>
        <w:rPr>
          <w:rFonts w:ascii="Cambria" w:hAnsi="Cambria"/>
          <w:sz w:val="24"/>
          <w:szCs w:val="24"/>
        </w:rPr>
      </w:pPr>
      <w:r w:rsidRPr="00DC0F38">
        <w:rPr>
          <w:rFonts w:ascii="Cambria" w:hAnsi="Cambria"/>
          <w:sz w:val="24"/>
          <w:szCs w:val="24"/>
        </w:rPr>
        <w:t xml:space="preserve">Custom </w:t>
      </w:r>
      <w:r w:rsidR="00E60E93" w:rsidRPr="00DC0F38">
        <w:rPr>
          <w:rFonts w:ascii="Cambria" w:hAnsi="Cambria"/>
          <w:sz w:val="24"/>
          <w:szCs w:val="24"/>
        </w:rPr>
        <w:t>tools that facilitate development and QA teams</w:t>
      </w:r>
    </w:p>
    <w:p w14:paraId="1BFAF7BA" w14:textId="4106D0BF" w:rsidR="00D00EAE" w:rsidRPr="00DC0F38" w:rsidRDefault="00D00EAE" w:rsidP="00936E49">
      <w:pPr>
        <w:pStyle w:val="ListParagraph"/>
        <w:numPr>
          <w:ilvl w:val="0"/>
          <w:numId w:val="14"/>
        </w:numPr>
        <w:shd w:val="clear" w:color="auto" w:fill="FFFFFF" w:themeFill="background1"/>
        <w:spacing w:after="0" w:line="240" w:lineRule="auto"/>
        <w:ind w:left="720"/>
        <w:jc w:val="both"/>
        <w:rPr>
          <w:rFonts w:ascii="Cambria" w:hAnsi="Cambria"/>
          <w:sz w:val="24"/>
          <w:szCs w:val="24"/>
        </w:rPr>
      </w:pPr>
      <w:r w:rsidRPr="00DC0F38">
        <w:rPr>
          <w:rFonts w:ascii="Cambria" w:hAnsi="Cambria"/>
          <w:sz w:val="24"/>
          <w:szCs w:val="24"/>
        </w:rPr>
        <w:t>Automation for deployment of various components of the product ecosystem</w:t>
      </w:r>
    </w:p>
    <w:p w14:paraId="623BBD40" w14:textId="6B2719C6" w:rsidR="00D95A00" w:rsidRPr="00DC0F38" w:rsidRDefault="00D95A00" w:rsidP="00936E49">
      <w:pPr>
        <w:shd w:val="clear" w:color="auto" w:fill="FFFFFF"/>
        <w:jc w:val="both"/>
        <w:textAlignment w:val="baseline"/>
        <w:rPr>
          <w:rFonts w:ascii="Cambria" w:hAnsi="Cambria" w:cs="Arial"/>
          <w:sz w:val="24"/>
          <w:szCs w:val="24"/>
        </w:rPr>
      </w:pPr>
    </w:p>
    <w:p w14:paraId="44DD591A" w14:textId="39BEC674" w:rsidR="00274C27" w:rsidRPr="00DC0F38" w:rsidRDefault="004C216E" w:rsidP="00936E49">
      <w:pPr>
        <w:shd w:val="clear" w:color="auto" w:fill="FFFFFF"/>
        <w:jc w:val="both"/>
        <w:textAlignment w:val="baseline"/>
        <w:rPr>
          <w:rFonts w:ascii="Cambria" w:hAnsi="Cambria" w:cs="Arial"/>
          <w:b/>
          <w:sz w:val="24"/>
          <w:szCs w:val="24"/>
        </w:rPr>
      </w:pPr>
      <w:r w:rsidRPr="00DC0F38">
        <w:rPr>
          <w:rFonts w:ascii="Cambria" w:hAnsi="Cambria" w:cs="Arial"/>
          <w:b/>
          <w:sz w:val="24"/>
          <w:szCs w:val="24"/>
        </w:rPr>
        <w:t>Major Projects:</w:t>
      </w:r>
    </w:p>
    <w:p w14:paraId="1B549ADE" w14:textId="77777777" w:rsidR="004C216E" w:rsidRPr="00DC0F38" w:rsidRDefault="004C216E" w:rsidP="00936E49">
      <w:pPr>
        <w:numPr>
          <w:ilvl w:val="0"/>
          <w:numId w:val="3"/>
        </w:numPr>
        <w:shd w:val="clear" w:color="auto" w:fill="FFFFFF" w:themeFill="background1"/>
        <w:jc w:val="both"/>
        <w:rPr>
          <w:rFonts w:ascii="Cambria" w:hAnsi="Cambria" w:cs="Arial"/>
          <w:sz w:val="24"/>
          <w:szCs w:val="24"/>
        </w:rPr>
      </w:pPr>
      <w:r w:rsidRPr="00DC0F38">
        <w:rPr>
          <w:rFonts w:ascii="Cambria" w:hAnsi="Cambria" w:cs="Arial"/>
          <w:b/>
          <w:sz w:val="24"/>
          <w:szCs w:val="24"/>
        </w:rPr>
        <w:t>Division</w:t>
      </w:r>
      <w:r w:rsidRPr="00DC0F38">
        <w:rPr>
          <w:rFonts w:ascii="Cambria" w:hAnsi="Cambria" w:cs="Arial"/>
          <w:sz w:val="24"/>
          <w:szCs w:val="24"/>
        </w:rPr>
        <w:t>: CT, Healthcare</w:t>
      </w:r>
    </w:p>
    <w:p w14:paraId="17C60A59" w14:textId="45760D45" w:rsidR="004C216E" w:rsidRPr="00DC0F38" w:rsidRDefault="00DA60D9" w:rsidP="00936E49">
      <w:pPr>
        <w:numPr>
          <w:ilvl w:val="0"/>
          <w:numId w:val="3"/>
        </w:numPr>
        <w:shd w:val="clear" w:color="auto" w:fill="FFFFFF" w:themeFill="background1"/>
        <w:jc w:val="both"/>
        <w:rPr>
          <w:rFonts w:ascii="Cambria" w:hAnsi="Cambria" w:cs="Arial"/>
          <w:sz w:val="24"/>
          <w:szCs w:val="24"/>
        </w:rPr>
      </w:pPr>
      <w:r w:rsidRPr="00DC0F38">
        <w:rPr>
          <w:rFonts w:ascii="Cambria" w:hAnsi="Cambria" w:cs="Arial"/>
          <w:b/>
          <w:sz w:val="24"/>
          <w:szCs w:val="24"/>
        </w:rPr>
        <w:t>Role</w:t>
      </w:r>
      <w:r w:rsidR="004C216E" w:rsidRPr="00DC0F38">
        <w:rPr>
          <w:rFonts w:ascii="Cambria" w:hAnsi="Cambria" w:cs="Arial"/>
          <w:sz w:val="24"/>
          <w:szCs w:val="24"/>
        </w:rPr>
        <w:t>: Specialist II - Dev</w:t>
      </w:r>
      <w:r w:rsidR="0071741D" w:rsidRPr="00DC0F38">
        <w:rPr>
          <w:rFonts w:ascii="Cambria" w:hAnsi="Cambria" w:cs="Arial"/>
          <w:sz w:val="24"/>
          <w:szCs w:val="24"/>
        </w:rPr>
        <w:t>O</w:t>
      </w:r>
      <w:r w:rsidR="004C216E" w:rsidRPr="00DC0F38">
        <w:rPr>
          <w:rFonts w:ascii="Cambria" w:hAnsi="Cambria" w:cs="Arial"/>
          <w:sz w:val="24"/>
          <w:szCs w:val="24"/>
        </w:rPr>
        <w:t xml:space="preserve">ps </w:t>
      </w:r>
      <w:r w:rsidR="004C216E" w:rsidRPr="00DC0F38">
        <w:rPr>
          <w:rFonts w:ascii="Cambria" w:hAnsi="Cambria" w:cs="Arial"/>
          <w:sz w:val="24"/>
          <w:szCs w:val="24"/>
        </w:rPr>
        <w:tab/>
      </w:r>
    </w:p>
    <w:p w14:paraId="2387A7B0" w14:textId="20F52526" w:rsidR="004C216E" w:rsidRPr="00DC0F38" w:rsidRDefault="004C216E" w:rsidP="00936E49">
      <w:pPr>
        <w:numPr>
          <w:ilvl w:val="0"/>
          <w:numId w:val="3"/>
        </w:numPr>
        <w:shd w:val="clear" w:color="auto" w:fill="FFFFFF" w:themeFill="background1"/>
        <w:jc w:val="both"/>
        <w:rPr>
          <w:rFonts w:ascii="Cambria" w:hAnsi="Cambria" w:cs="Arial"/>
          <w:sz w:val="24"/>
          <w:szCs w:val="24"/>
        </w:rPr>
      </w:pPr>
      <w:r w:rsidRPr="00DC0F38">
        <w:rPr>
          <w:rFonts w:ascii="Cambria" w:hAnsi="Cambria" w:cs="Arial"/>
          <w:b/>
          <w:sz w:val="24"/>
          <w:szCs w:val="24"/>
        </w:rPr>
        <w:t>Period</w:t>
      </w:r>
      <w:r w:rsidRPr="00DC0F38">
        <w:rPr>
          <w:rFonts w:ascii="Cambria" w:hAnsi="Cambria" w:cs="Arial"/>
          <w:sz w:val="24"/>
          <w:szCs w:val="24"/>
        </w:rPr>
        <w:t xml:space="preserve">: </w:t>
      </w:r>
      <w:r w:rsidR="00F125A2" w:rsidRPr="00DC0F38">
        <w:rPr>
          <w:rFonts w:ascii="Cambria" w:hAnsi="Cambria" w:cs="Arial"/>
          <w:sz w:val="24"/>
          <w:szCs w:val="24"/>
        </w:rPr>
        <w:t>Feb’18</w:t>
      </w:r>
      <w:r w:rsidRPr="00DC0F38">
        <w:rPr>
          <w:rFonts w:ascii="Cambria" w:hAnsi="Cambria" w:cs="Arial"/>
          <w:sz w:val="24"/>
          <w:szCs w:val="24"/>
        </w:rPr>
        <w:t xml:space="preserve"> – </w:t>
      </w:r>
      <w:r w:rsidR="00F125A2" w:rsidRPr="00DC0F38">
        <w:rPr>
          <w:rFonts w:ascii="Cambria" w:hAnsi="Cambria" w:cs="Arial"/>
          <w:sz w:val="24"/>
          <w:szCs w:val="24"/>
        </w:rPr>
        <w:t>Jul’18</w:t>
      </w:r>
    </w:p>
    <w:p w14:paraId="612AE16F" w14:textId="3D1EA01B" w:rsidR="006633F1" w:rsidRPr="00DC0F38" w:rsidRDefault="006633F1" w:rsidP="00936E49">
      <w:pPr>
        <w:numPr>
          <w:ilvl w:val="0"/>
          <w:numId w:val="3"/>
        </w:numPr>
        <w:shd w:val="clear" w:color="auto" w:fill="FFFFFF" w:themeFill="background1"/>
        <w:jc w:val="both"/>
        <w:rPr>
          <w:rFonts w:ascii="Cambria" w:hAnsi="Cambria" w:cs="Arial"/>
          <w:sz w:val="24"/>
          <w:szCs w:val="24"/>
        </w:rPr>
      </w:pPr>
      <w:r w:rsidRPr="00DC0F38">
        <w:rPr>
          <w:rFonts w:ascii="Cambria" w:hAnsi="Cambria" w:cs="Arial"/>
          <w:b/>
          <w:sz w:val="24"/>
          <w:szCs w:val="24"/>
        </w:rPr>
        <w:t>Responsibilities</w:t>
      </w:r>
      <w:r w:rsidRPr="00DC0F38">
        <w:rPr>
          <w:rFonts w:ascii="Cambria" w:hAnsi="Cambria" w:cs="Arial"/>
          <w:sz w:val="24"/>
          <w:szCs w:val="24"/>
        </w:rPr>
        <w:t>:</w:t>
      </w:r>
    </w:p>
    <w:p w14:paraId="66040518" w14:textId="093E616E" w:rsidR="006633F1" w:rsidRPr="00DC0F38" w:rsidRDefault="00B75C25" w:rsidP="00936E49">
      <w:pPr>
        <w:pStyle w:val="ListParagraph"/>
        <w:numPr>
          <w:ilvl w:val="0"/>
          <w:numId w:val="11"/>
        </w:numPr>
        <w:shd w:val="clear" w:color="auto" w:fill="FFFFFF" w:themeFill="background1"/>
        <w:spacing w:after="0" w:line="240" w:lineRule="auto"/>
        <w:jc w:val="both"/>
        <w:rPr>
          <w:rFonts w:ascii="Cambria" w:hAnsi="Cambria"/>
          <w:sz w:val="24"/>
          <w:szCs w:val="24"/>
        </w:rPr>
      </w:pPr>
      <w:r w:rsidRPr="00DC0F38">
        <w:rPr>
          <w:rFonts w:ascii="Cambria" w:hAnsi="Cambria"/>
          <w:sz w:val="24"/>
          <w:szCs w:val="24"/>
        </w:rPr>
        <w:t>Ensuring s</w:t>
      </w:r>
      <w:r w:rsidR="006633F1" w:rsidRPr="00DC0F38">
        <w:rPr>
          <w:rFonts w:ascii="Cambria" w:hAnsi="Cambria"/>
          <w:sz w:val="24"/>
          <w:szCs w:val="24"/>
        </w:rPr>
        <w:t xml:space="preserve">ource code maintenance using the version control tool- </w:t>
      </w:r>
      <w:r w:rsidR="00C02A96" w:rsidRPr="00DC0F38">
        <w:rPr>
          <w:rFonts w:ascii="Cambria" w:hAnsi="Cambria"/>
          <w:b/>
          <w:sz w:val="24"/>
          <w:szCs w:val="24"/>
        </w:rPr>
        <w:t>GIT</w:t>
      </w:r>
      <w:r w:rsidR="00C02A96" w:rsidRPr="00DC0F38">
        <w:rPr>
          <w:rFonts w:ascii="Cambria" w:hAnsi="Cambria"/>
          <w:sz w:val="24"/>
          <w:szCs w:val="24"/>
        </w:rPr>
        <w:t xml:space="preserve">, </w:t>
      </w:r>
      <w:proofErr w:type="spellStart"/>
      <w:r w:rsidR="006633F1" w:rsidRPr="00DC0F38">
        <w:rPr>
          <w:rFonts w:ascii="Cambria" w:hAnsi="Cambria"/>
          <w:b/>
          <w:sz w:val="24"/>
          <w:szCs w:val="24"/>
        </w:rPr>
        <w:t>SubVersion</w:t>
      </w:r>
      <w:proofErr w:type="spellEnd"/>
      <w:r w:rsidR="006633F1" w:rsidRPr="00DC0F38">
        <w:rPr>
          <w:rFonts w:ascii="Cambria" w:hAnsi="Cambria"/>
          <w:b/>
          <w:sz w:val="24"/>
          <w:szCs w:val="24"/>
        </w:rPr>
        <w:t xml:space="preserve"> (SVN) &amp; ClearCase</w:t>
      </w:r>
    </w:p>
    <w:p w14:paraId="2D8D0EDD" w14:textId="5586369D" w:rsidR="006633F1" w:rsidRPr="00DC0F38" w:rsidRDefault="00D32A41" w:rsidP="00936E49">
      <w:pPr>
        <w:pStyle w:val="ListParagraph"/>
        <w:numPr>
          <w:ilvl w:val="0"/>
          <w:numId w:val="11"/>
        </w:numPr>
        <w:shd w:val="clear" w:color="auto" w:fill="FFFFFF" w:themeFill="background1"/>
        <w:spacing w:after="0" w:line="240" w:lineRule="auto"/>
        <w:jc w:val="both"/>
        <w:rPr>
          <w:rFonts w:ascii="Cambria" w:hAnsi="Cambria"/>
          <w:sz w:val="24"/>
          <w:szCs w:val="24"/>
        </w:rPr>
      </w:pPr>
      <w:r w:rsidRPr="00DC0F38">
        <w:rPr>
          <w:rFonts w:ascii="Cambria" w:hAnsi="Cambria"/>
          <w:sz w:val="24"/>
          <w:szCs w:val="24"/>
        </w:rPr>
        <w:t xml:space="preserve">Facilitating deployment using </w:t>
      </w:r>
      <w:r w:rsidR="00A26299" w:rsidRPr="00DC0F38">
        <w:rPr>
          <w:rFonts w:ascii="Cambria" w:hAnsi="Cambria"/>
          <w:b/>
          <w:sz w:val="24"/>
          <w:szCs w:val="24"/>
        </w:rPr>
        <w:t xml:space="preserve">Docker, </w:t>
      </w:r>
      <w:r w:rsidRPr="00DC0F38">
        <w:rPr>
          <w:rFonts w:ascii="Cambria" w:hAnsi="Cambria"/>
          <w:sz w:val="24"/>
          <w:szCs w:val="24"/>
        </w:rPr>
        <w:t xml:space="preserve">clustering with </w:t>
      </w:r>
      <w:r w:rsidR="00C02A96" w:rsidRPr="00DC0F38">
        <w:rPr>
          <w:rFonts w:ascii="Cambria" w:hAnsi="Cambria"/>
          <w:b/>
          <w:sz w:val="24"/>
          <w:szCs w:val="24"/>
        </w:rPr>
        <w:t>Kubernetes</w:t>
      </w:r>
    </w:p>
    <w:p w14:paraId="177FFC98" w14:textId="456068FC" w:rsidR="006633F1" w:rsidRPr="00DC0F38" w:rsidRDefault="00404C5B" w:rsidP="00936E49">
      <w:pPr>
        <w:pStyle w:val="ListParagraph"/>
        <w:numPr>
          <w:ilvl w:val="0"/>
          <w:numId w:val="11"/>
        </w:numPr>
        <w:shd w:val="clear" w:color="auto" w:fill="FFFFFF" w:themeFill="background1"/>
        <w:spacing w:after="0" w:line="240" w:lineRule="auto"/>
        <w:jc w:val="both"/>
        <w:rPr>
          <w:rFonts w:ascii="Cambria" w:hAnsi="Cambria"/>
          <w:spacing w:val="-6"/>
          <w:sz w:val="24"/>
          <w:szCs w:val="24"/>
        </w:rPr>
      </w:pPr>
      <w:r w:rsidRPr="00DC0F38">
        <w:rPr>
          <w:rFonts w:ascii="Cambria" w:hAnsi="Cambria"/>
          <w:spacing w:val="-6"/>
          <w:sz w:val="24"/>
          <w:szCs w:val="24"/>
        </w:rPr>
        <w:t>Performing b</w:t>
      </w:r>
      <w:r w:rsidR="006633F1" w:rsidRPr="00DC0F38">
        <w:rPr>
          <w:rFonts w:ascii="Cambria" w:hAnsi="Cambria"/>
          <w:spacing w:val="-6"/>
          <w:sz w:val="24"/>
          <w:szCs w:val="24"/>
        </w:rPr>
        <w:t>uild automation &amp; support fo</w:t>
      </w:r>
      <w:r w:rsidR="00CE0265" w:rsidRPr="00DC0F38">
        <w:rPr>
          <w:rFonts w:ascii="Cambria" w:hAnsi="Cambria"/>
          <w:spacing w:val="-6"/>
          <w:sz w:val="24"/>
          <w:szCs w:val="24"/>
        </w:rPr>
        <w:t>r various subsystems, which use</w:t>
      </w:r>
      <w:r w:rsidR="006633F1" w:rsidRPr="00DC0F38">
        <w:rPr>
          <w:rFonts w:ascii="Cambria" w:hAnsi="Cambria"/>
          <w:spacing w:val="-6"/>
          <w:sz w:val="24"/>
          <w:szCs w:val="24"/>
        </w:rPr>
        <w:t xml:space="preserve"> </w:t>
      </w:r>
      <w:r w:rsidR="006633F1" w:rsidRPr="00DC0F38">
        <w:rPr>
          <w:rFonts w:ascii="Cambria" w:hAnsi="Cambria"/>
          <w:b/>
          <w:spacing w:val="-6"/>
          <w:sz w:val="24"/>
          <w:szCs w:val="24"/>
        </w:rPr>
        <w:t>Python &amp; Ant</w:t>
      </w:r>
      <w:r w:rsidR="00C02A96" w:rsidRPr="00DC0F38">
        <w:rPr>
          <w:rFonts w:ascii="Cambria" w:hAnsi="Cambria"/>
          <w:b/>
          <w:spacing w:val="-6"/>
          <w:sz w:val="24"/>
          <w:szCs w:val="24"/>
        </w:rPr>
        <w:t>,</w:t>
      </w:r>
      <w:r w:rsidR="006633F1" w:rsidRPr="00DC0F38">
        <w:rPr>
          <w:rFonts w:ascii="Cambria" w:hAnsi="Cambria"/>
          <w:b/>
          <w:spacing w:val="-6"/>
          <w:sz w:val="24"/>
          <w:szCs w:val="24"/>
        </w:rPr>
        <w:t xml:space="preserve"> in Linux</w:t>
      </w:r>
      <w:r w:rsidR="006633F1" w:rsidRPr="00DC0F38">
        <w:rPr>
          <w:rFonts w:ascii="Cambria" w:hAnsi="Cambria"/>
          <w:spacing w:val="-6"/>
          <w:sz w:val="24"/>
          <w:szCs w:val="24"/>
        </w:rPr>
        <w:t xml:space="preserve"> (Ubuntu) environment</w:t>
      </w:r>
    </w:p>
    <w:p w14:paraId="240A1190" w14:textId="5C6D3DAA" w:rsidR="006633F1" w:rsidRPr="00DC0F38" w:rsidRDefault="00404C5B" w:rsidP="00936E49">
      <w:pPr>
        <w:pStyle w:val="ListParagraph"/>
        <w:numPr>
          <w:ilvl w:val="0"/>
          <w:numId w:val="11"/>
        </w:numPr>
        <w:shd w:val="clear" w:color="auto" w:fill="FFFFFF" w:themeFill="background1"/>
        <w:spacing w:after="0" w:line="240" w:lineRule="auto"/>
        <w:jc w:val="both"/>
        <w:rPr>
          <w:rFonts w:ascii="Cambria" w:hAnsi="Cambria"/>
          <w:sz w:val="24"/>
          <w:szCs w:val="24"/>
        </w:rPr>
      </w:pPr>
      <w:r w:rsidRPr="00DC0F38">
        <w:rPr>
          <w:rFonts w:ascii="Cambria" w:hAnsi="Cambria"/>
          <w:sz w:val="24"/>
          <w:szCs w:val="24"/>
        </w:rPr>
        <w:t>Enabling</w:t>
      </w:r>
      <w:r w:rsidR="006633F1" w:rsidRPr="00DC0F38">
        <w:rPr>
          <w:rFonts w:ascii="Cambria" w:hAnsi="Cambria"/>
          <w:sz w:val="24"/>
          <w:szCs w:val="24"/>
        </w:rPr>
        <w:t xml:space="preserve"> </w:t>
      </w:r>
      <w:r w:rsidRPr="00DC0F38">
        <w:rPr>
          <w:rFonts w:ascii="Cambria" w:hAnsi="Cambria"/>
          <w:sz w:val="24"/>
          <w:szCs w:val="24"/>
        </w:rPr>
        <w:t xml:space="preserve">continuous integration </w:t>
      </w:r>
      <w:r w:rsidR="006633F1" w:rsidRPr="00DC0F38">
        <w:rPr>
          <w:rFonts w:ascii="Cambria" w:hAnsi="Cambria"/>
          <w:sz w:val="24"/>
          <w:szCs w:val="24"/>
        </w:rPr>
        <w:t xml:space="preserve">using </w:t>
      </w:r>
      <w:r w:rsidR="006633F1" w:rsidRPr="00DC0F38">
        <w:rPr>
          <w:rFonts w:ascii="Cambria" w:hAnsi="Cambria"/>
          <w:b/>
          <w:sz w:val="24"/>
          <w:szCs w:val="24"/>
        </w:rPr>
        <w:t>Electric Commander</w:t>
      </w:r>
    </w:p>
    <w:p w14:paraId="31507996" w14:textId="07799278" w:rsidR="006633F1" w:rsidRPr="00DC0F38" w:rsidRDefault="00D32A41" w:rsidP="00936E49">
      <w:pPr>
        <w:pStyle w:val="ListParagraph"/>
        <w:numPr>
          <w:ilvl w:val="0"/>
          <w:numId w:val="11"/>
        </w:numPr>
        <w:shd w:val="clear" w:color="auto" w:fill="FFFFFF" w:themeFill="background1"/>
        <w:spacing w:after="0" w:line="240" w:lineRule="auto"/>
        <w:jc w:val="both"/>
        <w:rPr>
          <w:rFonts w:ascii="Cambria" w:hAnsi="Cambria"/>
          <w:sz w:val="24"/>
          <w:szCs w:val="24"/>
        </w:rPr>
      </w:pPr>
      <w:r w:rsidRPr="00DC0F38">
        <w:rPr>
          <w:rFonts w:ascii="Cambria" w:hAnsi="Cambria"/>
          <w:sz w:val="24"/>
          <w:szCs w:val="24"/>
        </w:rPr>
        <w:t>Managing</w:t>
      </w:r>
      <w:r w:rsidR="006633F1" w:rsidRPr="00DC0F38">
        <w:rPr>
          <w:rFonts w:ascii="Cambria" w:hAnsi="Cambria"/>
          <w:sz w:val="24"/>
          <w:szCs w:val="24"/>
        </w:rPr>
        <w:t xml:space="preserve"> </w:t>
      </w:r>
      <w:r w:rsidRPr="00DC0F38">
        <w:rPr>
          <w:rFonts w:ascii="Cambria" w:hAnsi="Cambria"/>
          <w:sz w:val="24"/>
          <w:szCs w:val="24"/>
        </w:rPr>
        <w:t xml:space="preserve">product </w:t>
      </w:r>
      <w:r w:rsidR="006633F1" w:rsidRPr="00DC0F38">
        <w:rPr>
          <w:rFonts w:ascii="Cambria" w:hAnsi="Cambria"/>
          <w:sz w:val="24"/>
          <w:szCs w:val="24"/>
        </w:rPr>
        <w:t>release activities</w:t>
      </w:r>
    </w:p>
    <w:p w14:paraId="2ECDCEEE" w14:textId="77777777" w:rsidR="003C2013" w:rsidRPr="00DC0F38" w:rsidRDefault="003C2013" w:rsidP="00F926A0">
      <w:pPr>
        <w:shd w:val="clear" w:color="auto" w:fill="FFFFFF" w:themeFill="background1"/>
        <w:jc w:val="both"/>
        <w:rPr>
          <w:rFonts w:ascii="Cambria" w:hAnsi="Cambria"/>
          <w:b/>
          <w:sz w:val="24"/>
          <w:szCs w:val="24"/>
        </w:rPr>
      </w:pPr>
    </w:p>
    <w:p w14:paraId="0A88DCF8" w14:textId="0538D0E0" w:rsidR="006633F1" w:rsidRPr="00DC0F38" w:rsidRDefault="006633F1" w:rsidP="00936E49">
      <w:pPr>
        <w:numPr>
          <w:ilvl w:val="0"/>
          <w:numId w:val="3"/>
        </w:numPr>
        <w:shd w:val="clear" w:color="auto" w:fill="FFFFFF" w:themeFill="background1"/>
        <w:jc w:val="both"/>
        <w:rPr>
          <w:rFonts w:ascii="Cambria" w:hAnsi="Cambria" w:cs="Arial"/>
          <w:sz w:val="24"/>
          <w:szCs w:val="24"/>
        </w:rPr>
      </w:pPr>
      <w:r w:rsidRPr="00DC0F38">
        <w:rPr>
          <w:rFonts w:ascii="Cambria" w:hAnsi="Cambria" w:cs="Arial"/>
          <w:b/>
          <w:sz w:val="24"/>
          <w:szCs w:val="24"/>
        </w:rPr>
        <w:t>Division</w:t>
      </w:r>
      <w:r w:rsidRPr="00DC0F38">
        <w:rPr>
          <w:rFonts w:ascii="Cambria" w:hAnsi="Cambria" w:cs="Arial"/>
          <w:sz w:val="24"/>
          <w:szCs w:val="24"/>
        </w:rPr>
        <w:t>: MRI, Healthcare</w:t>
      </w:r>
    </w:p>
    <w:p w14:paraId="3F91C393" w14:textId="557EB061" w:rsidR="006633F1" w:rsidRPr="00DC0F38" w:rsidRDefault="006633F1" w:rsidP="00936E49">
      <w:pPr>
        <w:numPr>
          <w:ilvl w:val="0"/>
          <w:numId w:val="3"/>
        </w:numPr>
        <w:shd w:val="clear" w:color="auto" w:fill="FFFFFF" w:themeFill="background1"/>
        <w:jc w:val="both"/>
        <w:rPr>
          <w:rFonts w:ascii="Cambria" w:hAnsi="Cambria" w:cs="Arial"/>
          <w:sz w:val="24"/>
          <w:szCs w:val="24"/>
        </w:rPr>
      </w:pPr>
      <w:r w:rsidRPr="00DC0F38">
        <w:rPr>
          <w:rFonts w:ascii="Cambria" w:hAnsi="Cambria" w:cs="Arial"/>
          <w:b/>
          <w:sz w:val="24"/>
          <w:szCs w:val="24"/>
        </w:rPr>
        <w:t>Role</w:t>
      </w:r>
      <w:r w:rsidRPr="00DC0F38">
        <w:rPr>
          <w:rFonts w:ascii="Cambria" w:hAnsi="Cambria" w:cs="Arial"/>
          <w:sz w:val="24"/>
          <w:szCs w:val="24"/>
        </w:rPr>
        <w:t>: Sr. Technical Specialist</w:t>
      </w:r>
    </w:p>
    <w:p w14:paraId="5608C20E" w14:textId="5BCC3701" w:rsidR="006633F1" w:rsidRPr="00DC0F38" w:rsidRDefault="006633F1" w:rsidP="00936E49">
      <w:pPr>
        <w:numPr>
          <w:ilvl w:val="0"/>
          <w:numId w:val="3"/>
        </w:numPr>
        <w:shd w:val="clear" w:color="auto" w:fill="FFFFFF" w:themeFill="background1"/>
        <w:jc w:val="both"/>
        <w:rPr>
          <w:rFonts w:ascii="Cambria" w:hAnsi="Cambria" w:cs="Arial"/>
          <w:sz w:val="24"/>
          <w:szCs w:val="24"/>
        </w:rPr>
      </w:pPr>
      <w:r w:rsidRPr="00DC0F38">
        <w:rPr>
          <w:rFonts w:ascii="Cambria" w:hAnsi="Cambria" w:cs="Arial"/>
          <w:b/>
          <w:sz w:val="24"/>
          <w:szCs w:val="24"/>
        </w:rPr>
        <w:t>Period</w:t>
      </w:r>
      <w:r w:rsidRPr="00DC0F38">
        <w:rPr>
          <w:rFonts w:ascii="Cambria" w:hAnsi="Cambria" w:cs="Arial"/>
          <w:sz w:val="24"/>
          <w:szCs w:val="24"/>
        </w:rPr>
        <w:t>: Dec’14-</w:t>
      </w:r>
      <w:r w:rsidR="00F926A0" w:rsidRPr="00DC0F38">
        <w:rPr>
          <w:rFonts w:ascii="Cambria" w:hAnsi="Cambria" w:cs="Arial"/>
          <w:sz w:val="24"/>
          <w:szCs w:val="24"/>
        </w:rPr>
        <w:t>Feb</w:t>
      </w:r>
      <w:r w:rsidR="0092750F" w:rsidRPr="00DC0F38">
        <w:rPr>
          <w:rFonts w:ascii="Cambria" w:hAnsi="Cambria" w:cs="Arial"/>
          <w:sz w:val="24"/>
          <w:szCs w:val="24"/>
        </w:rPr>
        <w:t>’1</w:t>
      </w:r>
      <w:r w:rsidR="00F926A0" w:rsidRPr="00DC0F38">
        <w:rPr>
          <w:rFonts w:ascii="Cambria" w:hAnsi="Cambria" w:cs="Arial"/>
          <w:sz w:val="24"/>
          <w:szCs w:val="24"/>
        </w:rPr>
        <w:t>8</w:t>
      </w:r>
    </w:p>
    <w:p w14:paraId="29098341" w14:textId="77777777" w:rsidR="006633F1" w:rsidRPr="00DC0F38" w:rsidRDefault="006633F1" w:rsidP="00936E49">
      <w:pPr>
        <w:numPr>
          <w:ilvl w:val="0"/>
          <w:numId w:val="3"/>
        </w:numPr>
        <w:shd w:val="clear" w:color="auto" w:fill="FFFFFF" w:themeFill="background1"/>
        <w:jc w:val="both"/>
        <w:rPr>
          <w:rFonts w:ascii="Cambria" w:hAnsi="Cambria" w:cs="Arial"/>
          <w:sz w:val="24"/>
          <w:szCs w:val="24"/>
        </w:rPr>
      </w:pPr>
      <w:r w:rsidRPr="00DC0F38">
        <w:rPr>
          <w:rFonts w:ascii="Cambria" w:hAnsi="Cambria" w:cs="Arial"/>
          <w:b/>
          <w:sz w:val="24"/>
          <w:szCs w:val="24"/>
        </w:rPr>
        <w:t>Responsibilities</w:t>
      </w:r>
      <w:r w:rsidRPr="00DC0F38">
        <w:rPr>
          <w:rFonts w:ascii="Cambria" w:hAnsi="Cambria" w:cs="Arial"/>
          <w:sz w:val="24"/>
          <w:szCs w:val="24"/>
        </w:rPr>
        <w:t>:</w:t>
      </w:r>
    </w:p>
    <w:p w14:paraId="3070650F" w14:textId="4817FCFD" w:rsidR="006633F1" w:rsidRPr="00DC0F38" w:rsidRDefault="00030E29" w:rsidP="00936E49">
      <w:pPr>
        <w:pStyle w:val="ListParagraph"/>
        <w:numPr>
          <w:ilvl w:val="0"/>
          <w:numId w:val="11"/>
        </w:numPr>
        <w:shd w:val="clear" w:color="auto" w:fill="FFFFFF" w:themeFill="background1"/>
        <w:spacing w:after="0" w:line="240" w:lineRule="auto"/>
        <w:jc w:val="both"/>
        <w:rPr>
          <w:rFonts w:ascii="Cambria" w:hAnsi="Cambria"/>
          <w:sz w:val="24"/>
          <w:szCs w:val="24"/>
        </w:rPr>
      </w:pPr>
      <w:r w:rsidRPr="00DC0F38">
        <w:rPr>
          <w:rFonts w:ascii="Cambria" w:hAnsi="Cambria"/>
          <w:sz w:val="24"/>
          <w:szCs w:val="24"/>
        </w:rPr>
        <w:t>Led d</w:t>
      </w:r>
      <w:r w:rsidR="006633F1" w:rsidRPr="00DC0F38">
        <w:rPr>
          <w:rFonts w:ascii="Cambria" w:hAnsi="Cambria"/>
          <w:sz w:val="24"/>
          <w:szCs w:val="24"/>
        </w:rPr>
        <w:t xml:space="preserve">evelopment &amp; maintenance of </w:t>
      </w:r>
      <w:r w:rsidRPr="00DC0F38">
        <w:rPr>
          <w:rFonts w:ascii="Cambria" w:hAnsi="Cambria"/>
          <w:sz w:val="24"/>
          <w:szCs w:val="24"/>
        </w:rPr>
        <w:t xml:space="preserve">DevOps </w:t>
      </w:r>
      <w:r w:rsidR="006633F1" w:rsidRPr="00DC0F38">
        <w:rPr>
          <w:rFonts w:ascii="Cambria" w:hAnsi="Cambria"/>
          <w:sz w:val="24"/>
          <w:szCs w:val="24"/>
        </w:rPr>
        <w:t xml:space="preserve">utilities using, </w:t>
      </w:r>
      <w:r w:rsidR="006633F1" w:rsidRPr="00DC0F38">
        <w:rPr>
          <w:rFonts w:ascii="Cambria" w:hAnsi="Cambria"/>
          <w:b/>
          <w:sz w:val="24"/>
          <w:szCs w:val="24"/>
        </w:rPr>
        <w:t>Ruby, Perl &amp; Python</w:t>
      </w:r>
    </w:p>
    <w:p w14:paraId="62E1AB0B" w14:textId="40EDA94B" w:rsidR="006633F1" w:rsidRPr="00DC0F38" w:rsidRDefault="00CE0265" w:rsidP="00936E49">
      <w:pPr>
        <w:pStyle w:val="ListParagraph"/>
        <w:numPr>
          <w:ilvl w:val="0"/>
          <w:numId w:val="11"/>
        </w:numPr>
        <w:shd w:val="clear" w:color="auto" w:fill="FFFFFF" w:themeFill="background1"/>
        <w:spacing w:after="0" w:line="240" w:lineRule="auto"/>
        <w:jc w:val="both"/>
        <w:rPr>
          <w:rFonts w:ascii="Cambria" w:hAnsi="Cambria"/>
          <w:sz w:val="24"/>
          <w:szCs w:val="24"/>
        </w:rPr>
      </w:pPr>
      <w:r w:rsidRPr="00DC0F38">
        <w:rPr>
          <w:rFonts w:ascii="Cambria" w:hAnsi="Cambria"/>
          <w:sz w:val="24"/>
          <w:szCs w:val="24"/>
        </w:rPr>
        <w:t>Devised ideas and</w:t>
      </w:r>
      <w:r w:rsidR="000229A4" w:rsidRPr="00DC0F38">
        <w:rPr>
          <w:rFonts w:ascii="Cambria" w:hAnsi="Cambria"/>
          <w:sz w:val="24"/>
          <w:szCs w:val="24"/>
        </w:rPr>
        <w:t xml:space="preserve"> i</w:t>
      </w:r>
      <w:r w:rsidR="006633F1" w:rsidRPr="00DC0F38">
        <w:rPr>
          <w:rFonts w:ascii="Cambria" w:hAnsi="Cambria"/>
          <w:sz w:val="24"/>
          <w:szCs w:val="24"/>
        </w:rPr>
        <w:t>mpleme</w:t>
      </w:r>
      <w:r w:rsidR="000229A4" w:rsidRPr="00DC0F38">
        <w:rPr>
          <w:rFonts w:ascii="Cambria" w:hAnsi="Cambria"/>
          <w:sz w:val="24"/>
          <w:szCs w:val="24"/>
        </w:rPr>
        <w:t xml:space="preserve">nted CI pipeline using </w:t>
      </w:r>
      <w:r w:rsidR="000229A4" w:rsidRPr="00DC0F38">
        <w:rPr>
          <w:rFonts w:ascii="Cambria" w:hAnsi="Cambria"/>
          <w:b/>
          <w:bCs/>
          <w:sz w:val="24"/>
          <w:szCs w:val="24"/>
        </w:rPr>
        <w:t>Jenkins</w:t>
      </w:r>
    </w:p>
    <w:p w14:paraId="7E4F5A7D" w14:textId="74D44871" w:rsidR="006633F1" w:rsidRPr="00DC0F38" w:rsidRDefault="006633F1" w:rsidP="00936E49">
      <w:pPr>
        <w:pStyle w:val="ListParagraph"/>
        <w:numPr>
          <w:ilvl w:val="0"/>
          <w:numId w:val="11"/>
        </w:numPr>
        <w:shd w:val="clear" w:color="auto" w:fill="FFFFFF" w:themeFill="background1"/>
        <w:spacing w:after="0" w:line="240" w:lineRule="auto"/>
        <w:jc w:val="both"/>
        <w:rPr>
          <w:rFonts w:ascii="Cambria" w:hAnsi="Cambria"/>
          <w:sz w:val="24"/>
          <w:szCs w:val="24"/>
        </w:rPr>
      </w:pPr>
      <w:r w:rsidRPr="00DC0F38">
        <w:rPr>
          <w:rFonts w:ascii="Cambria" w:hAnsi="Cambria"/>
          <w:sz w:val="24"/>
          <w:szCs w:val="24"/>
        </w:rPr>
        <w:lastRenderedPageBreak/>
        <w:t xml:space="preserve">Migrated source </w:t>
      </w:r>
      <w:r w:rsidR="00DE4A6F" w:rsidRPr="00DC0F38">
        <w:rPr>
          <w:rFonts w:ascii="Cambria" w:hAnsi="Cambria"/>
          <w:sz w:val="24"/>
          <w:szCs w:val="24"/>
        </w:rPr>
        <w:t xml:space="preserve">code from </w:t>
      </w:r>
      <w:r w:rsidR="00DE4A6F" w:rsidRPr="00DC0F38">
        <w:rPr>
          <w:rFonts w:ascii="Cambria" w:hAnsi="Cambria"/>
          <w:b/>
          <w:sz w:val="24"/>
          <w:szCs w:val="24"/>
        </w:rPr>
        <w:t>ClearCase to TFS-GIT</w:t>
      </w:r>
      <w:r w:rsidR="00DE4A6F" w:rsidRPr="00DC0F38">
        <w:rPr>
          <w:rFonts w:ascii="Cambria" w:hAnsi="Cambria"/>
          <w:sz w:val="24"/>
          <w:szCs w:val="24"/>
        </w:rPr>
        <w:t xml:space="preserve">; streamlined build </w:t>
      </w:r>
      <w:r w:rsidRPr="00DC0F38">
        <w:rPr>
          <w:rFonts w:ascii="Cambria" w:hAnsi="Cambria"/>
          <w:sz w:val="24"/>
          <w:szCs w:val="24"/>
        </w:rPr>
        <w:t>&amp; CI process with TFS &amp; Jenkins</w:t>
      </w:r>
    </w:p>
    <w:p w14:paraId="454F6A3E" w14:textId="47D9C401" w:rsidR="006633F1" w:rsidRPr="00DC0F38" w:rsidRDefault="002B307B" w:rsidP="00936E49">
      <w:pPr>
        <w:pStyle w:val="ListParagraph"/>
        <w:numPr>
          <w:ilvl w:val="0"/>
          <w:numId w:val="11"/>
        </w:numPr>
        <w:shd w:val="clear" w:color="auto" w:fill="FFFFFF" w:themeFill="background1"/>
        <w:spacing w:after="0" w:line="240" w:lineRule="auto"/>
        <w:jc w:val="both"/>
        <w:rPr>
          <w:rFonts w:ascii="Cambria" w:hAnsi="Cambria"/>
          <w:sz w:val="24"/>
          <w:szCs w:val="24"/>
        </w:rPr>
      </w:pPr>
      <w:r w:rsidRPr="00DC0F38">
        <w:rPr>
          <w:rFonts w:ascii="Cambria" w:hAnsi="Cambria"/>
          <w:sz w:val="24"/>
          <w:szCs w:val="24"/>
        </w:rPr>
        <w:t xml:space="preserve">Facilitated build </w:t>
      </w:r>
      <w:r w:rsidR="006633F1" w:rsidRPr="00DC0F38">
        <w:rPr>
          <w:rFonts w:ascii="Cambria" w:hAnsi="Cambria"/>
          <w:sz w:val="24"/>
          <w:szCs w:val="24"/>
        </w:rPr>
        <w:t xml:space="preserve">performance improvement: deep dive analysis &amp; investigation on existing build process in </w:t>
      </w:r>
      <w:proofErr w:type="spellStart"/>
      <w:r w:rsidR="006633F1" w:rsidRPr="00DC0F38">
        <w:rPr>
          <w:rFonts w:ascii="Cambria" w:hAnsi="Cambria"/>
          <w:sz w:val="24"/>
          <w:szCs w:val="24"/>
        </w:rPr>
        <w:t>Omake</w:t>
      </w:r>
      <w:proofErr w:type="spellEnd"/>
    </w:p>
    <w:p w14:paraId="12AB97AE" w14:textId="40808CE5" w:rsidR="006633F1" w:rsidRPr="00DC0F38" w:rsidRDefault="0013755A" w:rsidP="00936E49">
      <w:pPr>
        <w:pStyle w:val="ListParagraph"/>
        <w:numPr>
          <w:ilvl w:val="0"/>
          <w:numId w:val="11"/>
        </w:numPr>
        <w:shd w:val="clear" w:color="auto" w:fill="FFFFFF" w:themeFill="background1"/>
        <w:spacing w:after="0" w:line="240" w:lineRule="auto"/>
        <w:jc w:val="both"/>
        <w:rPr>
          <w:rFonts w:ascii="Cambria" w:hAnsi="Cambria"/>
          <w:sz w:val="24"/>
          <w:szCs w:val="24"/>
        </w:rPr>
      </w:pPr>
      <w:r w:rsidRPr="00DC0F38">
        <w:rPr>
          <w:rFonts w:ascii="Cambria" w:hAnsi="Cambria"/>
          <w:sz w:val="24"/>
          <w:szCs w:val="24"/>
        </w:rPr>
        <w:t xml:space="preserve">Performed </w:t>
      </w:r>
      <w:r w:rsidR="006633F1" w:rsidRPr="00DC0F38">
        <w:rPr>
          <w:rFonts w:ascii="Cambria" w:hAnsi="Cambria"/>
          <w:sz w:val="24"/>
          <w:szCs w:val="24"/>
        </w:rPr>
        <w:t xml:space="preserve">POC on distributed build mechanism using </w:t>
      </w:r>
      <w:r w:rsidR="006633F1" w:rsidRPr="00DC0F38">
        <w:rPr>
          <w:rFonts w:ascii="Cambria" w:hAnsi="Cambria"/>
          <w:b/>
          <w:sz w:val="24"/>
          <w:szCs w:val="24"/>
        </w:rPr>
        <w:t>Elec</w:t>
      </w:r>
      <w:r w:rsidRPr="00DC0F38">
        <w:rPr>
          <w:rFonts w:ascii="Cambria" w:hAnsi="Cambria"/>
          <w:b/>
          <w:sz w:val="24"/>
          <w:szCs w:val="24"/>
        </w:rPr>
        <w:t xml:space="preserve">tric Accelerator &amp; </w:t>
      </w:r>
      <w:proofErr w:type="spellStart"/>
      <w:r w:rsidRPr="00DC0F38">
        <w:rPr>
          <w:rFonts w:ascii="Cambria" w:hAnsi="Cambria"/>
          <w:b/>
          <w:sz w:val="24"/>
          <w:szCs w:val="24"/>
        </w:rPr>
        <w:t>Incredibuild</w:t>
      </w:r>
      <w:proofErr w:type="spellEnd"/>
    </w:p>
    <w:p w14:paraId="5BE6A8CE" w14:textId="0CE411D1" w:rsidR="006633F1" w:rsidRPr="00DC0F38" w:rsidRDefault="009E2B50" w:rsidP="00936E49">
      <w:pPr>
        <w:pStyle w:val="ListParagraph"/>
        <w:numPr>
          <w:ilvl w:val="0"/>
          <w:numId w:val="11"/>
        </w:numPr>
        <w:shd w:val="clear" w:color="auto" w:fill="FFFFFF" w:themeFill="background1"/>
        <w:spacing w:after="0" w:line="240" w:lineRule="auto"/>
        <w:jc w:val="both"/>
        <w:rPr>
          <w:rFonts w:ascii="Cambria" w:hAnsi="Cambria"/>
          <w:sz w:val="24"/>
          <w:szCs w:val="24"/>
        </w:rPr>
      </w:pPr>
      <w:r w:rsidRPr="00DC0F38">
        <w:rPr>
          <w:rFonts w:ascii="Cambria" w:hAnsi="Cambria"/>
          <w:sz w:val="24"/>
          <w:szCs w:val="24"/>
        </w:rPr>
        <w:t>Defined</w:t>
      </w:r>
      <w:r w:rsidR="006633F1" w:rsidRPr="00DC0F38">
        <w:rPr>
          <w:rFonts w:ascii="Cambria" w:hAnsi="Cambria"/>
          <w:sz w:val="24"/>
          <w:szCs w:val="24"/>
        </w:rPr>
        <w:t xml:space="preserve"> a strategy for assembly referencing in </w:t>
      </w:r>
      <w:r w:rsidR="006633F1" w:rsidRPr="00DC0F38">
        <w:rPr>
          <w:rFonts w:ascii="Cambria" w:hAnsi="Cambria"/>
          <w:b/>
          <w:sz w:val="24"/>
          <w:szCs w:val="24"/>
        </w:rPr>
        <w:t>C# Visual Studio projects</w:t>
      </w:r>
      <w:r w:rsidR="00CE0265" w:rsidRPr="00DC0F38">
        <w:rPr>
          <w:rFonts w:ascii="Cambria" w:hAnsi="Cambria"/>
          <w:sz w:val="24"/>
          <w:szCs w:val="24"/>
        </w:rPr>
        <w:t xml:space="preserve"> and</w:t>
      </w:r>
      <w:r w:rsidR="006633F1" w:rsidRPr="00DC0F38">
        <w:rPr>
          <w:rFonts w:ascii="Cambria" w:hAnsi="Cambria"/>
          <w:sz w:val="24"/>
          <w:szCs w:val="24"/>
        </w:rPr>
        <w:t xml:space="preserve"> developed a utility to update </w:t>
      </w:r>
      <w:r w:rsidR="004375F2" w:rsidRPr="00DC0F38">
        <w:rPr>
          <w:rFonts w:ascii="Cambria" w:hAnsi="Cambria"/>
          <w:sz w:val="24"/>
          <w:szCs w:val="24"/>
        </w:rPr>
        <w:t>the projects, using Ruby &amp; Perl</w:t>
      </w:r>
    </w:p>
    <w:p w14:paraId="3AE6C253" w14:textId="0169A62E" w:rsidR="006633F1" w:rsidRPr="00DC0F38" w:rsidRDefault="0036270B" w:rsidP="00936E49">
      <w:pPr>
        <w:pStyle w:val="ListParagraph"/>
        <w:numPr>
          <w:ilvl w:val="0"/>
          <w:numId w:val="11"/>
        </w:numPr>
        <w:shd w:val="clear" w:color="auto" w:fill="FFFFFF" w:themeFill="background1"/>
        <w:spacing w:after="0" w:line="240" w:lineRule="auto"/>
        <w:jc w:val="both"/>
        <w:rPr>
          <w:rFonts w:ascii="Cambria" w:hAnsi="Cambria"/>
          <w:sz w:val="24"/>
          <w:szCs w:val="24"/>
        </w:rPr>
      </w:pPr>
      <w:r w:rsidRPr="00DC0F38">
        <w:rPr>
          <w:rFonts w:ascii="Cambria" w:hAnsi="Cambria"/>
          <w:sz w:val="24"/>
          <w:szCs w:val="24"/>
        </w:rPr>
        <w:t>Represented DevO</w:t>
      </w:r>
      <w:r w:rsidR="006633F1" w:rsidRPr="00DC0F38">
        <w:rPr>
          <w:rFonts w:ascii="Cambria" w:hAnsi="Cambria"/>
          <w:sz w:val="24"/>
          <w:szCs w:val="24"/>
        </w:rPr>
        <w:t xml:space="preserve">ps </w:t>
      </w:r>
      <w:r w:rsidRPr="00DC0F38">
        <w:rPr>
          <w:rFonts w:ascii="Cambria" w:hAnsi="Cambria"/>
          <w:sz w:val="24"/>
          <w:szCs w:val="24"/>
        </w:rPr>
        <w:t xml:space="preserve">Team </w:t>
      </w:r>
      <w:r w:rsidR="006633F1" w:rsidRPr="00DC0F38">
        <w:rPr>
          <w:rFonts w:ascii="Cambria" w:hAnsi="Cambria"/>
          <w:sz w:val="24"/>
          <w:szCs w:val="24"/>
        </w:rPr>
        <w:t xml:space="preserve">in the </w:t>
      </w:r>
      <w:proofErr w:type="spellStart"/>
      <w:r w:rsidR="006633F1" w:rsidRPr="00DC0F38">
        <w:rPr>
          <w:rFonts w:ascii="Cambria" w:hAnsi="Cambria"/>
          <w:b/>
          <w:sz w:val="24"/>
          <w:szCs w:val="24"/>
        </w:rPr>
        <w:t>SAFe</w:t>
      </w:r>
      <w:proofErr w:type="spellEnd"/>
      <w:r w:rsidR="006633F1" w:rsidRPr="00DC0F38">
        <w:rPr>
          <w:rFonts w:ascii="Cambria" w:hAnsi="Cambria"/>
          <w:b/>
          <w:sz w:val="24"/>
          <w:szCs w:val="24"/>
        </w:rPr>
        <w:t xml:space="preserve"> ART</w:t>
      </w:r>
      <w:r w:rsidR="006633F1" w:rsidRPr="00DC0F38">
        <w:rPr>
          <w:rFonts w:ascii="Cambria" w:hAnsi="Cambria"/>
          <w:sz w:val="24"/>
          <w:szCs w:val="24"/>
        </w:rPr>
        <w:t xml:space="preserve"> (Agile Release Train) </w:t>
      </w:r>
    </w:p>
    <w:p w14:paraId="27A33B5A" w14:textId="77777777" w:rsidR="00344ED3" w:rsidRPr="00DC0F38" w:rsidRDefault="00344ED3" w:rsidP="00936E49">
      <w:pPr>
        <w:shd w:val="clear" w:color="auto" w:fill="FFFFFF" w:themeFill="background1"/>
        <w:jc w:val="both"/>
        <w:rPr>
          <w:rFonts w:ascii="Cambria" w:hAnsi="Cambria"/>
          <w:sz w:val="24"/>
          <w:szCs w:val="24"/>
        </w:rPr>
      </w:pPr>
    </w:p>
    <w:p w14:paraId="21F2456B" w14:textId="18B8DC33" w:rsidR="00344ED3" w:rsidRPr="00DC0F38" w:rsidRDefault="00344ED3" w:rsidP="00936E49">
      <w:pPr>
        <w:numPr>
          <w:ilvl w:val="0"/>
          <w:numId w:val="3"/>
        </w:numPr>
        <w:shd w:val="clear" w:color="auto" w:fill="FFFFFF" w:themeFill="background1"/>
        <w:jc w:val="both"/>
        <w:rPr>
          <w:rFonts w:ascii="Cambria" w:hAnsi="Cambria" w:cs="Arial"/>
          <w:sz w:val="24"/>
          <w:szCs w:val="24"/>
        </w:rPr>
      </w:pPr>
      <w:r w:rsidRPr="00DC0F38">
        <w:rPr>
          <w:rFonts w:ascii="Cambria" w:hAnsi="Cambria" w:cs="Arial"/>
          <w:b/>
          <w:sz w:val="24"/>
          <w:szCs w:val="24"/>
        </w:rPr>
        <w:t>Division</w:t>
      </w:r>
      <w:r w:rsidRPr="00DC0F38">
        <w:rPr>
          <w:rFonts w:ascii="Cambria" w:hAnsi="Cambria" w:cs="Arial"/>
          <w:sz w:val="24"/>
          <w:szCs w:val="24"/>
        </w:rPr>
        <w:t xml:space="preserve">: CGTA, </w:t>
      </w:r>
      <w:proofErr w:type="spellStart"/>
      <w:r w:rsidRPr="00DC0F38">
        <w:rPr>
          <w:rFonts w:ascii="Cambria" w:hAnsi="Cambria" w:cs="Arial"/>
          <w:sz w:val="24"/>
          <w:szCs w:val="24"/>
        </w:rPr>
        <w:t>ITApps</w:t>
      </w:r>
      <w:proofErr w:type="spellEnd"/>
    </w:p>
    <w:p w14:paraId="665DE89E" w14:textId="22AA6B26" w:rsidR="00344ED3" w:rsidRPr="00DC0F38" w:rsidRDefault="00344ED3" w:rsidP="00936E49">
      <w:pPr>
        <w:numPr>
          <w:ilvl w:val="0"/>
          <w:numId w:val="3"/>
        </w:numPr>
        <w:shd w:val="clear" w:color="auto" w:fill="FFFFFF" w:themeFill="background1"/>
        <w:jc w:val="both"/>
        <w:rPr>
          <w:rFonts w:ascii="Cambria" w:hAnsi="Cambria" w:cs="Arial"/>
          <w:sz w:val="24"/>
          <w:szCs w:val="24"/>
        </w:rPr>
      </w:pPr>
      <w:r w:rsidRPr="00DC0F38">
        <w:rPr>
          <w:rFonts w:ascii="Cambria" w:hAnsi="Cambria" w:cs="Arial"/>
          <w:b/>
          <w:sz w:val="24"/>
          <w:szCs w:val="24"/>
        </w:rPr>
        <w:t>Role</w:t>
      </w:r>
      <w:r w:rsidRPr="00DC0F38">
        <w:rPr>
          <w:rFonts w:ascii="Cambria" w:hAnsi="Cambria" w:cs="Arial"/>
          <w:sz w:val="24"/>
          <w:szCs w:val="24"/>
        </w:rPr>
        <w:t>: Technical Specialist</w:t>
      </w:r>
    </w:p>
    <w:p w14:paraId="3BB1F1EE" w14:textId="0E8DB4A3" w:rsidR="00344ED3" w:rsidRPr="00DC0F38" w:rsidRDefault="00344ED3" w:rsidP="00936E49">
      <w:pPr>
        <w:numPr>
          <w:ilvl w:val="0"/>
          <w:numId w:val="3"/>
        </w:numPr>
        <w:shd w:val="clear" w:color="auto" w:fill="FFFFFF" w:themeFill="background1"/>
        <w:jc w:val="both"/>
        <w:rPr>
          <w:rFonts w:ascii="Cambria" w:hAnsi="Cambria" w:cs="Arial"/>
          <w:sz w:val="24"/>
          <w:szCs w:val="24"/>
        </w:rPr>
      </w:pPr>
      <w:r w:rsidRPr="00DC0F38">
        <w:rPr>
          <w:rFonts w:ascii="Cambria" w:hAnsi="Cambria" w:cs="Arial"/>
          <w:b/>
          <w:sz w:val="24"/>
          <w:szCs w:val="24"/>
        </w:rPr>
        <w:t>Period</w:t>
      </w:r>
      <w:r w:rsidRPr="00DC0F38">
        <w:rPr>
          <w:rFonts w:ascii="Cambria" w:hAnsi="Cambria" w:cs="Arial"/>
          <w:sz w:val="24"/>
          <w:szCs w:val="24"/>
        </w:rPr>
        <w:t>: Jun’11-Dec’14</w:t>
      </w:r>
    </w:p>
    <w:p w14:paraId="349B0CF5" w14:textId="77777777" w:rsidR="00344ED3" w:rsidRPr="00DC0F38" w:rsidRDefault="00344ED3" w:rsidP="00936E49">
      <w:pPr>
        <w:numPr>
          <w:ilvl w:val="0"/>
          <w:numId w:val="3"/>
        </w:numPr>
        <w:shd w:val="clear" w:color="auto" w:fill="FFFFFF" w:themeFill="background1"/>
        <w:jc w:val="both"/>
        <w:rPr>
          <w:rFonts w:ascii="Cambria" w:hAnsi="Cambria" w:cs="Arial"/>
          <w:sz w:val="24"/>
          <w:szCs w:val="24"/>
        </w:rPr>
      </w:pPr>
      <w:r w:rsidRPr="00DC0F38">
        <w:rPr>
          <w:rFonts w:ascii="Cambria" w:hAnsi="Cambria" w:cs="Arial"/>
          <w:b/>
          <w:sz w:val="24"/>
          <w:szCs w:val="24"/>
        </w:rPr>
        <w:t>Responsibilities</w:t>
      </w:r>
      <w:r w:rsidRPr="00DC0F38">
        <w:rPr>
          <w:rFonts w:ascii="Cambria" w:hAnsi="Cambria" w:cs="Arial"/>
          <w:sz w:val="24"/>
          <w:szCs w:val="24"/>
        </w:rPr>
        <w:t>:</w:t>
      </w:r>
    </w:p>
    <w:p w14:paraId="3180610D" w14:textId="4904E0CF" w:rsidR="00344ED3" w:rsidRPr="00DC0F38" w:rsidRDefault="00CB7F99" w:rsidP="00936E49">
      <w:pPr>
        <w:pStyle w:val="ListParagraph"/>
        <w:numPr>
          <w:ilvl w:val="0"/>
          <w:numId w:val="11"/>
        </w:numPr>
        <w:shd w:val="clear" w:color="auto" w:fill="FFFFFF" w:themeFill="background1"/>
        <w:spacing w:after="0" w:line="240" w:lineRule="auto"/>
        <w:jc w:val="both"/>
        <w:rPr>
          <w:rFonts w:ascii="Cambria" w:hAnsi="Cambria"/>
          <w:sz w:val="24"/>
          <w:szCs w:val="24"/>
        </w:rPr>
      </w:pPr>
      <w:r w:rsidRPr="00DC0F38">
        <w:rPr>
          <w:rFonts w:ascii="Cambria" w:hAnsi="Cambria"/>
          <w:sz w:val="24"/>
          <w:szCs w:val="24"/>
        </w:rPr>
        <w:t>Led the implementation of</w:t>
      </w:r>
      <w:r w:rsidR="00344ED3" w:rsidRPr="00DC0F38">
        <w:rPr>
          <w:rFonts w:ascii="Cambria" w:hAnsi="Cambria"/>
          <w:sz w:val="24"/>
          <w:szCs w:val="24"/>
        </w:rPr>
        <w:t xml:space="preserve"> TFS as a ALM solution</w:t>
      </w:r>
    </w:p>
    <w:p w14:paraId="27393F38" w14:textId="529A3A8C" w:rsidR="00344ED3" w:rsidRPr="00DC0F38" w:rsidRDefault="001053CF" w:rsidP="00936E49">
      <w:pPr>
        <w:pStyle w:val="ListParagraph"/>
        <w:numPr>
          <w:ilvl w:val="0"/>
          <w:numId w:val="11"/>
        </w:numPr>
        <w:jc w:val="both"/>
        <w:rPr>
          <w:rFonts w:ascii="Cambria" w:hAnsi="Cambria"/>
          <w:sz w:val="24"/>
          <w:szCs w:val="24"/>
        </w:rPr>
      </w:pPr>
      <w:r w:rsidRPr="00DC0F38">
        <w:rPr>
          <w:rFonts w:ascii="Cambria" w:hAnsi="Cambria"/>
          <w:sz w:val="24"/>
          <w:szCs w:val="24"/>
        </w:rPr>
        <w:t>Performed i</w:t>
      </w:r>
      <w:r w:rsidR="00344ED3" w:rsidRPr="00DC0F38">
        <w:rPr>
          <w:rFonts w:ascii="Cambria" w:hAnsi="Cambria"/>
          <w:sz w:val="24"/>
          <w:szCs w:val="24"/>
        </w:rPr>
        <w:t>tem customization in TFS for different pro</w:t>
      </w:r>
      <w:r w:rsidR="005121A2" w:rsidRPr="00DC0F38">
        <w:rPr>
          <w:rFonts w:ascii="Cambria" w:hAnsi="Cambria"/>
          <w:sz w:val="24"/>
          <w:szCs w:val="24"/>
        </w:rPr>
        <w:t>cess templates like CMMI, Agile</w:t>
      </w:r>
    </w:p>
    <w:p w14:paraId="5A3B02FC" w14:textId="737260B5" w:rsidR="00344ED3" w:rsidRPr="00DC0F38" w:rsidRDefault="001F47DC" w:rsidP="00936E49">
      <w:pPr>
        <w:pStyle w:val="ListParagraph"/>
        <w:numPr>
          <w:ilvl w:val="0"/>
          <w:numId w:val="11"/>
        </w:numPr>
        <w:shd w:val="clear" w:color="auto" w:fill="FFFFFF" w:themeFill="background1"/>
        <w:spacing w:after="0" w:line="240" w:lineRule="auto"/>
        <w:jc w:val="both"/>
        <w:rPr>
          <w:rFonts w:ascii="Cambria" w:hAnsi="Cambria"/>
          <w:sz w:val="24"/>
          <w:szCs w:val="24"/>
        </w:rPr>
      </w:pPr>
      <w:r w:rsidRPr="00DC0F38">
        <w:rPr>
          <w:rFonts w:ascii="Cambria" w:hAnsi="Cambria"/>
          <w:sz w:val="24"/>
          <w:szCs w:val="24"/>
        </w:rPr>
        <w:t>Facilitated r</w:t>
      </w:r>
      <w:r w:rsidR="00344ED3" w:rsidRPr="00DC0F38">
        <w:rPr>
          <w:rFonts w:ascii="Cambria" w:hAnsi="Cambria"/>
          <w:sz w:val="24"/>
          <w:szCs w:val="24"/>
        </w:rPr>
        <w:t>eports customization in TFS</w:t>
      </w:r>
    </w:p>
    <w:p w14:paraId="24EE6DDE" w14:textId="0FB97F55" w:rsidR="00344ED3" w:rsidRPr="00DC0F38" w:rsidRDefault="002B307B" w:rsidP="00936E49">
      <w:pPr>
        <w:pStyle w:val="ListParagraph"/>
        <w:numPr>
          <w:ilvl w:val="0"/>
          <w:numId w:val="11"/>
        </w:numPr>
        <w:shd w:val="clear" w:color="auto" w:fill="FFFFFF" w:themeFill="background1"/>
        <w:spacing w:after="0" w:line="240" w:lineRule="auto"/>
        <w:jc w:val="both"/>
        <w:rPr>
          <w:rFonts w:ascii="Cambria" w:hAnsi="Cambria"/>
          <w:sz w:val="24"/>
          <w:szCs w:val="24"/>
        </w:rPr>
      </w:pPr>
      <w:r w:rsidRPr="00DC0F38">
        <w:rPr>
          <w:rFonts w:ascii="Cambria" w:hAnsi="Cambria"/>
          <w:sz w:val="24"/>
          <w:szCs w:val="24"/>
        </w:rPr>
        <w:t xml:space="preserve">Managed build </w:t>
      </w:r>
      <w:r w:rsidR="00344ED3" w:rsidRPr="00DC0F38">
        <w:rPr>
          <w:rFonts w:ascii="Cambria" w:hAnsi="Cambria"/>
          <w:sz w:val="24"/>
          <w:szCs w:val="24"/>
        </w:rPr>
        <w:t xml:space="preserve">automation using </w:t>
      </w:r>
      <w:proofErr w:type="spellStart"/>
      <w:r w:rsidR="00344ED3" w:rsidRPr="00DC0F38">
        <w:rPr>
          <w:rFonts w:ascii="Cambria" w:hAnsi="Cambria"/>
          <w:b/>
          <w:sz w:val="24"/>
          <w:szCs w:val="24"/>
        </w:rPr>
        <w:t>MSBuild</w:t>
      </w:r>
      <w:proofErr w:type="spellEnd"/>
      <w:r w:rsidR="00344ED3" w:rsidRPr="00DC0F38">
        <w:rPr>
          <w:rFonts w:ascii="Cambria" w:hAnsi="Cambria"/>
          <w:b/>
          <w:sz w:val="24"/>
          <w:szCs w:val="24"/>
        </w:rPr>
        <w:t xml:space="preserve">, </w:t>
      </w:r>
      <w:proofErr w:type="spellStart"/>
      <w:r w:rsidR="00344ED3" w:rsidRPr="00DC0F38">
        <w:rPr>
          <w:rFonts w:ascii="Cambria" w:hAnsi="Cambria"/>
          <w:b/>
          <w:sz w:val="24"/>
          <w:szCs w:val="24"/>
        </w:rPr>
        <w:t>Nant</w:t>
      </w:r>
      <w:proofErr w:type="spellEnd"/>
      <w:r w:rsidR="00344ED3" w:rsidRPr="00DC0F38">
        <w:rPr>
          <w:rFonts w:ascii="Cambria" w:hAnsi="Cambria"/>
          <w:b/>
          <w:sz w:val="24"/>
          <w:szCs w:val="24"/>
        </w:rPr>
        <w:t xml:space="preserve"> &amp; Cruise Control</w:t>
      </w:r>
    </w:p>
    <w:p w14:paraId="69F99BD6" w14:textId="7CE04881" w:rsidR="00344ED3" w:rsidRPr="00DC0F38" w:rsidRDefault="00344ED3" w:rsidP="00936E49">
      <w:pPr>
        <w:pStyle w:val="ListParagraph"/>
        <w:numPr>
          <w:ilvl w:val="0"/>
          <w:numId w:val="11"/>
        </w:numPr>
        <w:shd w:val="clear" w:color="auto" w:fill="FFFFFF" w:themeFill="background1"/>
        <w:spacing w:after="0" w:line="240" w:lineRule="auto"/>
        <w:jc w:val="both"/>
        <w:rPr>
          <w:rFonts w:ascii="Cambria" w:hAnsi="Cambria"/>
          <w:sz w:val="24"/>
          <w:szCs w:val="24"/>
        </w:rPr>
      </w:pPr>
      <w:r w:rsidRPr="00DC0F38">
        <w:rPr>
          <w:rFonts w:ascii="Cambria" w:hAnsi="Cambria"/>
          <w:sz w:val="24"/>
          <w:szCs w:val="24"/>
        </w:rPr>
        <w:t xml:space="preserve">Implemented CI process using </w:t>
      </w:r>
      <w:r w:rsidRPr="00DC0F38">
        <w:rPr>
          <w:rFonts w:ascii="Cambria" w:hAnsi="Cambria"/>
          <w:b/>
          <w:sz w:val="24"/>
          <w:szCs w:val="24"/>
        </w:rPr>
        <w:t xml:space="preserve">Jenkins &amp; Electric </w:t>
      </w:r>
      <w:r w:rsidR="00CE0265" w:rsidRPr="00DC0F38">
        <w:rPr>
          <w:rFonts w:ascii="Cambria" w:hAnsi="Cambria"/>
          <w:b/>
          <w:sz w:val="24"/>
          <w:szCs w:val="24"/>
        </w:rPr>
        <w:t>Commander/Flow</w:t>
      </w:r>
    </w:p>
    <w:p w14:paraId="27DC57CE" w14:textId="18B5E911" w:rsidR="00344ED3" w:rsidRPr="00DC0F38" w:rsidRDefault="00344ED3" w:rsidP="00936E49">
      <w:pPr>
        <w:pStyle w:val="ListParagraph"/>
        <w:numPr>
          <w:ilvl w:val="0"/>
          <w:numId w:val="11"/>
        </w:numPr>
        <w:shd w:val="clear" w:color="auto" w:fill="FFFFFF" w:themeFill="background1"/>
        <w:spacing w:after="0" w:line="240" w:lineRule="auto"/>
        <w:jc w:val="both"/>
        <w:rPr>
          <w:rFonts w:ascii="Cambria" w:hAnsi="Cambria"/>
          <w:sz w:val="24"/>
          <w:szCs w:val="24"/>
        </w:rPr>
      </w:pPr>
      <w:r w:rsidRPr="00DC0F38">
        <w:rPr>
          <w:rFonts w:ascii="Cambria" w:hAnsi="Cambria"/>
          <w:sz w:val="24"/>
          <w:szCs w:val="24"/>
        </w:rPr>
        <w:t>Archive</w:t>
      </w:r>
      <w:r w:rsidR="001015AC" w:rsidRPr="00DC0F38">
        <w:rPr>
          <w:rFonts w:ascii="Cambria" w:hAnsi="Cambria"/>
          <w:sz w:val="24"/>
          <w:szCs w:val="24"/>
        </w:rPr>
        <w:t>d</w:t>
      </w:r>
      <w:r w:rsidRPr="00DC0F38">
        <w:rPr>
          <w:rFonts w:ascii="Cambria" w:hAnsi="Cambria"/>
          <w:sz w:val="24"/>
          <w:szCs w:val="24"/>
        </w:rPr>
        <w:t xml:space="preserve"> restructure of a legacy code base in </w:t>
      </w:r>
      <w:r w:rsidRPr="00DC0F38">
        <w:rPr>
          <w:rFonts w:ascii="Cambria" w:hAnsi="Cambria"/>
          <w:b/>
          <w:sz w:val="24"/>
          <w:szCs w:val="24"/>
        </w:rPr>
        <w:t>ClearCase</w:t>
      </w:r>
      <w:r w:rsidR="00CE0265" w:rsidRPr="00DC0F38">
        <w:rPr>
          <w:rFonts w:ascii="Cambria" w:hAnsi="Cambria"/>
          <w:sz w:val="24"/>
          <w:szCs w:val="24"/>
        </w:rPr>
        <w:t xml:space="preserve"> and</w:t>
      </w:r>
      <w:r w:rsidRPr="00DC0F38">
        <w:rPr>
          <w:rFonts w:ascii="Cambria" w:hAnsi="Cambria"/>
          <w:sz w:val="24"/>
          <w:szCs w:val="24"/>
        </w:rPr>
        <w:t xml:space="preserve"> </w:t>
      </w:r>
      <w:r w:rsidR="001015AC" w:rsidRPr="00DC0F38">
        <w:rPr>
          <w:rFonts w:ascii="Cambria" w:hAnsi="Cambria"/>
          <w:sz w:val="24"/>
          <w:szCs w:val="24"/>
        </w:rPr>
        <w:t>int</w:t>
      </w:r>
      <w:r w:rsidR="00DC2120" w:rsidRPr="00DC0F38">
        <w:rPr>
          <w:rFonts w:ascii="Cambria" w:hAnsi="Cambria"/>
          <w:sz w:val="24"/>
          <w:szCs w:val="24"/>
        </w:rPr>
        <w:t>r</w:t>
      </w:r>
      <w:r w:rsidR="001015AC" w:rsidRPr="00DC0F38">
        <w:rPr>
          <w:rFonts w:ascii="Cambria" w:hAnsi="Cambria"/>
          <w:sz w:val="24"/>
          <w:szCs w:val="24"/>
        </w:rPr>
        <w:t>oduced</w:t>
      </w:r>
      <w:r w:rsidRPr="00DC0F38">
        <w:rPr>
          <w:rFonts w:ascii="Cambria" w:hAnsi="Cambria"/>
          <w:sz w:val="24"/>
          <w:szCs w:val="24"/>
        </w:rPr>
        <w:t xml:space="preserve"> new way of working (process model)</w:t>
      </w:r>
    </w:p>
    <w:p w14:paraId="551F043C" w14:textId="55DBA1E3" w:rsidR="00344ED3" w:rsidRPr="00DC0F38" w:rsidRDefault="003534F0" w:rsidP="00936E49">
      <w:pPr>
        <w:pStyle w:val="ListParagraph"/>
        <w:numPr>
          <w:ilvl w:val="0"/>
          <w:numId w:val="11"/>
        </w:numPr>
        <w:shd w:val="clear" w:color="auto" w:fill="FFFFFF" w:themeFill="background1"/>
        <w:spacing w:after="0" w:line="240" w:lineRule="auto"/>
        <w:jc w:val="both"/>
        <w:rPr>
          <w:rFonts w:ascii="Cambria" w:hAnsi="Cambria"/>
          <w:sz w:val="24"/>
          <w:szCs w:val="24"/>
        </w:rPr>
      </w:pPr>
      <w:r w:rsidRPr="00DC0F38">
        <w:rPr>
          <w:rFonts w:ascii="Cambria" w:hAnsi="Cambria"/>
          <w:sz w:val="24"/>
          <w:szCs w:val="24"/>
        </w:rPr>
        <w:t>Ensured f</w:t>
      </w:r>
      <w:r w:rsidR="00344ED3" w:rsidRPr="00DC0F38">
        <w:rPr>
          <w:rFonts w:ascii="Cambria" w:hAnsi="Cambria"/>
          <w:sz w:val="24"/>
          <w:szCs w:val="24"/>
        </w:rPr>
        <w:t xml:space="preserve">ine tuning &amp; maintenance of </w:t>
      </w:r>
      <w:r w:rsidRPr="00DC0F38">
        <w:rPr>
          <w:rFonts w:ascii="Cambria" w:hAnsi="Cambria"/>
          <w:sz w:val="24"/>
          <w:szCs w:val="24"/>
        </w:rPr>
        <w:t xml:space="preserve">website for </w:t>
      </w:r>
      <w:r w:rsidRPr="00DC0F38">
        <w:rPr>
          <w:rFonts w:ascii="Cambria" w:hAnsi="Cambria"/>
          <w:b/>
          <w:sz w:val="24"/>
          <w:szCs w:val="24"/>
        </w:rPr>
        <w:t>auto test system configuration</w:t>
      </w:r>
    </w:p>
    <w:p w14:paraId="74088880" w14:textId="3284C453" w:rsidR="004B21CA" w:rsidRPr="001B18AB" w:rsidRDefault="004B21CA" w:rsidP="001B18AB">
      <w:pPr>
        <w:shd w:val="clear" w:color="auto" w:fill="FFFFFF" w:themeFill="background1"/>
        <w:ind w:left="360"/>
        <w:jc w:val="both"/>
        <w:rPr>
          <w:rFonts w:ascii="Cambria" w:hAnsi="Cambria"/>
          <w:b/>
        </w:rPr>
      </w:pPr>
    </w:p>
    <w:p w14:paraId="5E412CF3" w14:textId="0566618A" w:rsidR="00070881" w:rsidRPr="001B18AB" w:rsidRDefault="00070881" w:rsidP="001B18AB">
      <w:pPr>
        <w:shd w:val="clear" w:color="auto" w:fill="FFFFFF" w:themeFill="background1"/>
        <w:jc w:val="both"/>
        <w:rPr>
          <w:rFonts w:ascii="Cambria" w:hAnsi="Cambria"/>
          <w:b/>
        </w:rPr>
      </w:pPr>
    </w:p>
    <w:p w14:paraId="43B896E4" w14:textId="77777777" w:rsidR="00070881" w:rsidRPr="00FF7851" w:rsidRDefault="00070881" w:rsidP="00936E49">
      <w:pPr>
        <w:pStyle w:val="ListParagraph"/>
        <w:shd w:val="clear" w:color="auto" w:fill="FFFFFF" w:themeFill="background1"/>
        <w:spacing w:after="0" w:line="240" w:lineRule="auto"/>
        <w:jc w:val="both"/>
        <w:rPr>
          <w:rFonts w:ascii="Cambria" w:hAnsi="Cambria"/>
          <w:b/>
          <w:sz w:val="20"/>
        </w:rPr>
      </w:pPr>
    </w:p>
    <w:p w14:paraId="346B0D66" w14:textId="27D4FBAA" w:rsidR="00EB2082" w:rsidRPr="00DC0F38" w:rsidRDefault="00EB2082" w:rsidP="00936E49">
      <w:pPr>
        <w:jc w:val="both"/>
        <w:rPr>
          <w:rFonts w:ascii="Cambria" w:hAnsi="Cambria"/>
          <w:b/>
          <w:bCs/>
          <w:color w:val="000000"/>
          <w:sz w:val="24"/>
          <w:szCs w:val="24"/>
        </w:rPr>
      </w:pPr>
      <w:r w:rsidRPr="00DC0F38">
        <w:rPr>
          <w:rFonts w:ascii="Cambria" w:hAnsi="Cambria"/>
          <w:b/>
          <w:bCs/>
          <w:color w:val="000000"/>
          <w:sz w:val="24"/>
          <w:szCs w:val="24"/>
        </w:rPr>
        <w:t>Siemens Information Systems Ltd., Bangalore</w:t>
      </w:r>
      <w:r w:rsidRPr="00DC0F38">
        <w:rPr>
          <w:rFonts w:ascii="Cambria" w:hAnsi="Cambria"/>
          <w:b/>
          <w:bCs/>
          <w:color w:val="000000"/>
          <w:sz w:val="24"/>
          <w:szCs w:val="24"/>
        </w:rPr>
        <w:tab/>
      </w:r>
      <w:r w:rsidRPr="00DC0F38">
        <w:rPr>
          <w:rFonts w:ascii="Cambria" w:hAnsi="Cambria"/>
          <w:b/>
          <w:bCs/>
          <w:color w:val="000000"/>
          <w:sz w:val="24"/>
          <w:szCs w:val="24"/>
        </w:rPr>
        <w:tab/>
      </w:r>
      <w:r w:rsidRPr="00DC0F38">
        <w:rPr>
          <w:rFonts w:ascii="Cambria" w:hAnsi="Cambria"/>
          <w:b/>
          <w:bCs/>
          <w:color w:val="000000"/>
          <w:sz w:val="24"/>
          <w:szCs w:val="24"/>
        </w:rPr>
        <w:tab/>
      </w:r>
      <w:r w:rsidRPr="00DC0F38">
        <w:rPr>
          <w:rFonts w:ascii="Cambria" w:hAnsi="Cambria"/>
          <w:b/>
          <w:bCs/>
          <w:color w:val="000000"/>
          <w:sz w:val="24"/>
          <w:szCs w:val="24"/>
        </w:rPr>
        <w:tab/>
      </w:r>
      <w:r w:rsidRPr="00DC0F38">
        <w:rPr>
          <w:rFonts w:ascii="Cambria" w:hAnsi="Cambria"/>
          <w:b/>
          <w:bCs/>
          <w:color w:val="000000"/>
          <w:sz w:val="24"/>
          <w:szCs w:val="24"/>
        </w:rPr>
        <w:tab/>
      </w:r>
      <w:r w:rsidRPr="00DC0F38">
        <w:rPr>
          <w:rFonts w:ascii="Cambria" w:hAnsi="Cambria"/>
          <w:b/>
          <w:bCs/>
          <w:color w:val="000000"/>
          <w:sz w:val="24"/>
          <w:szCs w:val="24"/>
        </w:rPr>
        <w:tab/>
        <w:t>Dec’07-Jun’11</w:t>
      </w:r>
    </w:p>
    <w:p w14:paraId="09EDE1AB" w14:textId="48AD749F" w:rsidR="00EB2082" w:rsidRPr="00DC0F38" w:rsidRDefault="00EB2082" w:rsidP="00936E49">
      <w:pPr>
        <w:jc w:val="both"/>
        <w:rPr>
          <w:rFonts w:ascii="Cambria" w:hAnsi="Cambria"/>
          <w:b/>
          <w:bCs/>
          <w:color w:val="000000"/>
          <w:sz w:val="24"/>
          <w:szCs w:val="24"/>
        </w:rPr>
      </w:pPr>
      <w:r w:rsidRPr="00DC0F38">
        <w:rPr>
          <w:rFonts w:ascii="Cambria" w:hAnsi="Cambria"/>
          <w:b/>
          <w:bCs/>
          <w:color w:val="000000"/>
          <w:sz w:val="24"/>
          <w:szCs w:val="24"/>
        </w:rPr>
        <w:t>Senior Systems Engineer</w:t>
      </w:r>
    </w:p>
    <w:p w14:paraId="05F707E9" w14:textId="77777777" w:rsidR="00EB2082" w:rsidRPr="00DC0F38" w:rsidRDefault="00EB2082" w:rsidP="00936E49">
      <w:pPr>
        <w:jc w:val="both"/>
        <w:rPr>
          <w:rFonts w:ascii="Cambria" w:hAnsi="Cambria"/>
          <w:b/>
          <w:bCs/>
          <w:color w:val="000000"/>
          <w:sz w:val="24"/>
          <w:szCs w:val="24"/>
        </w:rPr>
      </w:pPr>
    </w:p>
    <w:p w14:paraId="70F71E41" w14:textId="026CA620" w:rsidR="00EB2082" w:rsidRPr="00DC0F38" w:rsidRDefault="00EB2082" w:rsidP="00936E49">
      <w:pPr>
        <w:jc w:val="both"/>
        <w:rPr>
          <w:rFonts w:ascii="Cambria" w:hAnsi="Cambria"/>
          <w:b/>
          <w:bCs/>
          <w:color w:val="000000"/>
          <w:sz w:val="24"/>
          <w:szCs w:val="24"/>
        </w:rPr>
      </w:pPr>
      <w:r w:rsidRPr="00DC0F38">
        <w:rPr>
          <w:rFonts w:ascii="Cambria" w:hAnsi="Cambria"/>
          <w:b/>
          <w:bCs/>
          <w:color w:val="000000"/>
          <w:sz w:val="24"/>
          <w:szCs w:val="24"/>
        </w:rPr>
        <w:t>Major Project:</w:t>
      </w:r>
    </w:p>
    <w:p w14:paraId="1D2DBB0C" w14:textId="52F4FB10" w:rsidR="00EB2082" w:rsidRPr="00DC0F38" w:rsidRDefault="00EB2082" w:rsidP="00936E49">
      <w:pPr>
        <w:numPr>
          <w:ilvl w:val="0"/>
          <w:numId w:val="3"/>
        </w:numPr>
        <w:shd w:val="clear" w:color="auto" w:fill="FFFFFF" w:themeFill="background1"/>
        <w:jc w:val="both"/>
        <w:rPr>
          <w:rFonts w:ascii="Cambria" w:hAnsi="Cambria" w:cs="Arial"/>
          <w:sz w:val="24"/>
          <w:szCs w:val="24"/>
        </w:rPr>
      </w:pPr>
      <w:r w:rsidRPr="00DC0F38">
        <w:rPr>
          <w:rFonts w:ascii="Cambria" w:hAnsi="Cambria" w:cs="Arial"/>
          <w:b/>
          <w:sz w:val="24"/>
          <w:szCs w:val="24"/>
        </w:rPr>
        <w:t>Division</w:t>
      </w:r>
      <w:r w:rsidRPr="00DC0F38">
        <w:rPr>
          <w:rFonts w:ascii="Cambria" w:hAnsi="Cambria" w:cs="Arial"/>
          <w:sz w:val="24"/>
          <w:szCs w:val="24"/>
        </w:rPr>
        <w:t>: Industrial Automation and Drive Technology</w:t>
      </w:r>
    </w:p>
    <w:p w14:paraId="7E6D6F49" w14:textId="67564712" w:rsidR="00EB2082" w:rsidRPr="00DC0F38" w:rsidRDefault="00EB2082" w:rsidP="00936E49">
      <w:pPr>
        <w:numPr>
          <w:ilvl w:val="0"/>
          <w:numId w:val="3"/>
        </w:numPr>
        <w:shd w:val="clear" w:color="auto" w:fill="FFFFFF" w:themeFill="background1"/>
        <w:jc w:val="both"/>
        <w:rPr>
          <w:rFonts w:ascii="Cambria" w:hAnsi="Cambria" w:cs="Arial"/>
          <w:sz w:val="24"/>
          <w:szCs w:val="24"/>
        </w:rPr>
      </w:pPr>
      <w:r w:rsidRPr="00DC0F38">
        <w:rPr>
          <w:rFonts w:ascii="Cambria" w:hAnsi="Cambria" w:cs="Arial"/>
          <w:b/>
          <w:sz w:val="24"/>
          <w:szCs w:val="24"/>
        </w:rPr>
        <w:t>Role</w:t>
      </w:r>
      <w:r w:rsidRPr="00DC0F38">
        <w:rPr>
          <w:rFonts w:ascii="Cambria" w:hAnsi="Cambria" w:cs="Arial"/>
          <w:sz w:val="24"/>
          <w:szCs w:val="24"/>
        </w:rPr>
        <w:t>: Senior Systems Engineer</w:t>
      </w:r>
    </w:p>
    <w:p w14:paraId="47532FA4" w14:textId="66FD7DA7" w:rsidR="00EB2082" w:rsidRPr="00DC0F38" w:rsidRDefault="00EB2082" w:rsidP="00936E49">
      <w:pPr>
        <w:numPr>
          <w:ilvl w:val="0"/>
          <w:numId w:val="3"/>
        </w:numPr>
        <w:shd w:val="clear" w:color="auto" w:fill="FFFFFF" w:themeFill="background1"/>
        <w:jc w:val="both"/>
        <w:rPr>
          <w:rFonts w:ascii="Cambria" w:hAnsi="Cambria" w:cs="Arial"/>
          <w:sz w:val="24"/>
          <w:szCs w:val="24"/>
        </w:rPr>
      </w:pPr>
      <w:r w:rsidRPr="00DC0F38">
        <w:rPr>
          <w:rFonts w:ascii="Cambria" w:hAnsi="Cambria" w:cs="Arial"/>
          <w:b/>
          <w:sz w:val="24"/>
          <w:szCs w:val="24"/>
        </w:rPr>
        <w:t>Period</w:t>
      </w:r>
      <w:r w:rsidRPr="00DC0F38">
        <w:rPr>
          <w:rFonts w:ascii="Cambria" w:hAnsi="Cambria" w:cs="Arial"/>
          <w:sz w:val="24"/>
          <w:szCs w:val="24"/>
        </w:rPr>
        <w:t>: Dec’07-Jun’11</w:t>
      </w:r>
    </w:p>
    <w:p w14:paraId="5D57849D" w14:textId="77777777" w:rsidR="00EB2082" w:rsidRPr="00DC0F38" w:rsidRDefault="00EB2082" w:rsidP="00936E49">
      <w:pPr>
        <w:numPr>
          <w:ilvl w:val="0"/>
          <w:numId w:val="3"/>
        </w:numPr>
        <w:shd w:val="clear" w:color="auto" w:fill="FFFFFF" w:themeFill="background1"/>
        <w:jc w:val="both"/>
        <w:rPr>
          <w:rFonts w:ascii="Cambria" w:hAnsi="Cambria" w:cs="Arial"/>
          <w:sz w:val="24"/>
          <w:szCs w:val="24"/>
        </w:rPr>
      </w:pPr>
      <w:r w:rsidRPr="00DC0F38">
        <w:rPr>
          <w:rFonts w:ascii="Cambria" w:hAnsi="Cambria" w:cs="Arial"/>
          <w:b/>
          <w:sz w:val="24"/>
          <w:szCs w:val="24"/>
        </w:rPr>
        <w:t>Responsibilities</w:t>
      </w:r>
      <w:r w:rsidRPr="00DC0F38">
        <w:rPr>
          <w:rFonts w:ascii="Cambria" w:hAnsi="Cambria" w:cs="Arial"/>
          <w:sz w:val="24"/>
          <w:szCs w:val="24"/>
        </w:rPr>
        <w:t>:</w:t>
      </w:r>
    </w:p>
    <w:p w14:paraId="12C4656A" w14:textId="082490FB" w:rsidR="00EB2082" w:rsidRPr="00DC0F38" w:rsidRDefault="001405B4" w:rsidP="00936E49">
      <w:pPr>
        <w:pStyle w:val="ListParagraph"/>
        <w:numPr>
          <w:ilvl w:val="0"/>
          <w:numId w:val="11"/>
        </w:numPr>
        <w:shd w:val="clear" w:color="auto" w:fill="FFFFFF" w:themeFill="background1"/>
        <w:spacing w:after="0" w:line="240" w:lineRule="auto"/>
        <w:jc w:val="both"/>
        <w:rPr>
          <w:rFonts w:ascii="Cambria" w:hAnsi="Cambria"/>
          <w:sz w:val="24"/>
          <w:szCs w:val="24"/>
        </w:rPr>
      </w:pPr>
      <w:r w:rsidRPr="00DC0F38">
        <w:rPr>
          <w:rFonts w:ascii="Cambria" w:hAnsi="Cambria"/>
          <w:sz w:val="24"/>
          <w:szCs w:val="24"/>
        </w:rPr>
        <w:t>Formulated</w:t>
      </w:r>
      <w:r w:rsidR="00CE0265" w:rsidRPr="00DC0F38">
        <w:rPr>
          <w:rFonts w:ascii="Cambria" w:hAnsi="Cambria"/>
          <w:sz w:val="24"/>
          <w:szCs w:val="24"/>
        </w:rPr>
        <w:t xml:space="preserve"> CM strategies which included</w:t>
      </w:r>
      <w:r w:rsidR="00EB2082" w:rsidRPr="00DC0F38">
        <w:rPr>
          <w:rFonts w:ascii="Cambria" w:hAnsi="Cambria"/>
          <w:sz w:val="24"/>
          <w:szCs w:val="24"/>
        </w:rPr>
        <w:t xml:space="preserve"> branching, labeling, merging, </w:t>
      </w:r>
      <w:r w:rsidR="00D05B64" w:rsidRPr="00DC0F38">
        <w:rPr>
          <w:rFonts w:ascii="Cambria" w:hAnsi="Cambria"/>
          <w:sz w:val="24"/>
          <w:szCs w:val="24"/>
        </w:rPr>
        <w:t xml:space="preserve">baselining, rebasing </w:t>
      </w:r>
    </w:p>
    <w:p w14:paraId="137359A5" w14:textId="66CDB04F" w:rsidR="00EB2082" w:rsidRPr="00DC0F38" w:rsidRDefault="00C27C66" w:rsidP="00936E49">
      <w:pPr>
        <w:pStyle w:val="ListParagraph"/>
        <w:numPr>
          <w:ilvl w:val="0"/>
          <w:numId w:val="11"/>
        </w:numPr>
        <w:shd w:val="clear" w:color="auto" w:fill="FFFFFF" w:themeFill="background1"/>
        <w:spacing w:after="0" w:line="240" w:lineRule="auto"/>
        <w:jc w:val="both"/>
        <w:rPr>
          <w:rFonts w:ascii="Cambria" w:hAnsi="Cambria"/>
          <w:sz w:val="24"/>
          <w:szCs w:val="24"/>
        </w:rPr>
      </w:pPr>
      <w:r w:rsidRPr="00DC0F38">
        <w:rPr>
          <w:rFonts w:ascii="Cambria" w:hAnsi="Cambria"/>
          <w:sz w:val="24"/>
          <w:szCs w:val="24"/>
        </w:rPr>
        <w:t>Developed &amp; p</w:t>
      </w:r>
      <w:r w:rsidR="00EB2082" w:rsidRPr="00DC0F38">
        <w:rPr>
          <w:rFonts w:ascii="Cambria" w:hAnsi="Cambria"/>
          <w:sz w:val="24"/>
          <w:szCs w:val="24"/>
        </w:rPr>
        <w:t>ublish</w:t>
      </w:r>
      <w:r w:rsidRPr="00DC0F38">
        <w:rPr>
          <w:rFonts w:ascii="Cambria" w:hAnsi="Cambria"/>
          <w:sz w:val="24"/>
          <w:szCs w:val="24"/>
        </w:rPr>
        <w:t>ed e</w:t>
      </w:r>
      <w:r w:rsidR="00EB2082" w:rsidRPr="00DC0F38">
        <w:rPr>
          <w:rFonts w:ascii="Cambria" w:hAnsi="Cambria"/>
          <w:sz w:val="24"/>
          <w:szCs w:val="24"/>
        </w:rPr>
        <w:t>ffective lines of code (ELOC) report to Qual</w:t>
      </w:r>
      <w:r w:rsidR="00D05B64" w:rsidRPr="00DC0F38">
        <w:rPr>
          <w:rFonts w:ascii="Cambria" w:hAnsi="Cambria"/>
          <w:sz w:val="24"/>
          <w:szCs w:val="24"/>
        </w:rPr>
        <w:t>ity Management (QM) Team</w:t>
      </w:r>
    </w:p>
    <w:p w14:paraId="4B42C304" w14:textId="3258DE03" w:rsidR="00EB2082" w:rsidRPr="00DC0F38" w:rsidRDefault="007E43EB" w:rsidP="00936E49">
      <w:pPr>
        <w:pStyle w:val="ListParagraph"/>
        <w:numPr>
          <w:ilvl w:val="0"/>
          <w:numId w:val="11"/>
        </w:numPr>
        <w:shd w:val="clear" w:color="auto" w:fill="FFFFFF" w:themeFill="background1"/>
        <w:spacing w:after="0" w:line="240" w:lineRule="auto"/>
        <w:jc w:val="both"/>
        <w:rPr>
          <w:rFonts w:ascii="Cambria" w:hAnsi="Cambria"/>
          <w:sz w:val="24"/>
          <w:szCs w:val="24"/>
        </w:rPr>
      </w:pPr>
      <w:r w:rsidRPr="00DC0F38">
        <w:rPr>
          <w:rFonts w:ascii="Cambria" w:hAnsi="Cambria"/>
          <w:sz w:val="24"/>
          <w:szCs w:val="24"/>
        </w:rPr>
        <w:t>Prepared &amp; generated</w:t>
      </w:r>
      <w:r w:rsidR="00EB2082" w:rsidRPr="00DC0F38">
        <w:rPr>
          <w:rFonts w:ascii="Cambria" w:hAnsi="Cambria"/>
          <w:sz w:val="24"/>
          <w:szCs w:val="24"/>
        </w:rPr>
        <w:t xml:space="preserve"> </w:t>
      </w:r>
      <w:proofErr w:type="spellStart"/>
      <w:r w:rsidR="00EB2082" w:rsidRPr="00DC0F38">
        <w:rPr>
          <w:rFonts w:ascii="Cambria" w:hAnsi="Cambria"/>
          <w:sz w:val="24"/>
          <w:szCs w:val="24"/>
        </w:rPr>
        <w:t>FXCop</w:t>
      </w:r>
      <w:proofErr w:type="spellEnd"/>
      <w:r w:rsidR="00EB2082" w:rsidRPr="00DC0F38">
        <w:rPr>
          <w:rFonts w:ascii="Cambria" w:hAnsi="Cambria"/>
          <w:sz w:val="24"/>
          <w:szCs w:val="24"/>
        </w:rPr>
        <w:t xml:space="preserve">, </w:t>
      </w:r>
      <w:proofErr w:type="spellStart"/>
      <w:r w:rsidR="00EB2082" w:rsidRPr="00DC0F38">
        <w:rPr>
          <w:rFonts w:ascii="Cambria" w:hAnsi="Cambria"/>
          <w:sz w:val="24"/>
          <w:szCs w:val="24"/>
        </w:rPr>
        <w:t>PCLint</w:t>
      </w:r>
      <w:proofErr w:type="spellEnd"/>
      <w:r w:rsidR="00EB2082" w:rsidRPr="00DC0F38">
        <w:rPr>
          <w:rFonts w:ascii="Cambria" w:hAnsi="Cambria"/>
          <w:sz w:val="24"/>
          <w:szCs w:val="24"/>
        </w:rPr>
        <w:t xml:space="preserve">, Simian, code change report and </w:t>
      </w:r>
      <w:r w:rsidRPr="00DC0F38">
        <w:rPr>
          <w:rFonts w:ascii="Cambria" w:hAnsi="Cambria"/>
          <w:sz w:val="24"/>
          <w:szCs w:val="24"/>
        </w:rPr>
        <w:t>source monitor reports for each build; p</w:t>
      </w:r>
      <w:r w:rsidR="00EB2082" w:rsidRPr="00DC0F38">
        <w:rPr>
          <w:rFonts w:ascii="Cambria" w:hAnsi="Cambria"/>
          <w:sz w:val="24"/>
          <w:szCs w:val="24"/>
        </w:rPr>
        <w:t>ublish</w:t>
      </w:r>
      <w:r w:rsidRPr="00DC0F38">
        <w:rPr>
          <w:rFonts w:ascii="Cambria" w:hAnsi="Cambria"/>
          <w:sz w:val="24"/>
          <w:szCs w:val="24"/>
        </w:rPr>
        <w:t>ed</w:t>
      </w:r>
      <w:r w:rsidR="00EB2082" w:rsidRPr="00DC0F38">
        <w:rPr>
          <w:rFonts w:ascii="Cambria" w:hAnsi="Cambria"/>
          <w:sz w:val="24"/>
          <w:szCs w:val="24"/>
        </w:rPr>
        <w:t xml:space="preserve"> all the metrics reports on CM dashboard</w:t>
      </w:r>
    </w:p>
    <w:p w14:paraId="5B405382" w14:textId="27A82FD1" w:rsidR="00EB2082" w:rsidRPr="00DC0F38" w:rsidRDefault="006B3D54" w:rsidP="00936E49">
      <w:pPr>
        <w:pStyle w:val="ListParagraph"/>
        <w:numPr>
          <w:ilvl w:val="0"/>
          <w:numId w:val="11"/>
        </w:numPr>
        <w:shd w:val="clear" w:color="auto" w:fill="FFFFFF" w:themeFill="background1"/>
        <w:spacing w:after="0" w:line="240" w:lineRule="auto"/>
        <w:jc w:val="both"/>
        <w:rPr>
          <w:rFonts w:ascii="Cambria" w:hAnsi="Cambria"/>
          <w:sz w:val="24"/>
          <w:szCs w:val="24"/>
        </w:rPr>
      </w:pPr>
      <w:r w:rsidRPr="00DC0F38">
        <w:rPr>
          <w:rFonts w:ascii="Cambria" w:hAnsi="Cambria"/>
          <w:sz w:val="24"/>
          <w:szCs w:val="24"/>
        </w:rPr>
        <w:t>Wrote</w:t>
      </w:r>
      <w:r w:rsidR="00EB2082" w:rsidRPr="00DC0F38">
        <w:rPr>
          <w:rFonts w:ascii="Cambria" w:hAnsi="Cambria"/>
          <w:sz w:val="24"/>
          <w:szCs w:val="24"/>
        </w:rPr>
        <w:t xml:space="preserve"> </w:t>
      </w:r>
      <w:r w:rsidRPr="00DC0F38">
        <w:rPr>
          <w:rFonts w:ascii="Cambria" w:hAnsi="Cambria"/>
          <w:sz w:val="24"/>
          <w:szCs w:val="24"/>
        </w:rPr>
        <w:t xml:space="preserve">build support scripts and automated </w:t>
      </w:r>
      <w:r w:rsidR="00EB2082" w:rsidRPr="00DC0F38">
        <w:rPr>
          <w:rFonts w:ascii="Cambria" w:hAnsi="Cambria"/>
          <w:sz w:val="24"/>
          <w:szCs w:val="24"/>
        </w:rPr>
        <w:t>the build activity for nightly build gener</w:t>
      </w:r>
      <w:r w:rsidRPr="00DC0F38">
        <w:rPr>
          <w:rFonts w:ascii="Cambria" w:hAnsi="Cambria"/>
          <w:sz w:val="24"/>
          <w:szCs w:val="24"/>
        </w:rPr>
        <w:t>ation</w:t>
      </w:r>
    </w:p>
    <w:p w14:paraId="4DD08103" w14:textId="5D542C57" w:rsidR="00EB2082" w:rsidRPr="00DC0F38" w:rsidRDefault="00596FE7" w:rsidP="00936E49">
      <w:pPr>
        <w:pStyle w:val="ListParagraph"/>
        <w:numPr>
          <w:ilvl w:val="0"/>
          <w:numId w:val="11"/>
        </w:numPr>
        <w:shd w:val="clear" w:color="auto" w:fill="FFFFFF" w:themeFill="background1"/>
        <w:spacing w:after="0" w:line="240" w:lineRule="auto"/>
        <w:jc w:val="both"/>
        <w:rPr>
          <w:rFonts w:ascii="Cambria" w:hAnsi="Cambria"/>
          <w:sz w:val="24"/>
          <w:szCs w:val="24"/>
        </w:rPr>
      </w:pPr>
      <w:r w:rsidRPr="00DC0F38">
        <w:rPr>
          <w:rFonts w:ascii="Cambria" w:hAnsi="Cambria"/>
          <w:sz w:val="24"/>
          <w:szCs w:val="24"/>
        </w:rPr>
        <w:t>Identified &amp; resolved</w:t>
      </w:r>
      <w:r w:rsidR="00EB2082" w:rsidRPr="00DC0F38">
        <w:rPr>
          <w:rFonts w:ascii="Cambria" w:hAnsi="Cambria"/>
          <w:sz w:val="24"/>
          <w:szCs w:val="24"/>
        </w:rPr>
        <w:t xml:space="preserve"> build errors and coordinate</w:t>
      </w:r>
      <w:r w:rsidRPr="00DC0F38">
        <w:rPr>
          <w:rFonts w:ascii="Cambria" w:hAnsi="Cambria"/>
          <w:sz w:val="24"/>
          <w:szCs w:val="24"/>
        </w:rPr>
        <w:t>d</w:t>
      </w:r>
      <w:r w:rsidR="00EB2082" w:rsidRPr="00DC0F38">
        <w:rPr>
          <w:rFonts w:ascii="Cambria" w:hAnsi="Cambria"/>
          <w:sz w:val="24"/>
          <w:szCs w:val="24"/>
        </w:rPr>
        <w:t xml:space="preserve"> with </w:t>
      </w:r>
      <w:r w:rsidRPr="00DC0F38">
        <w:rPr>
          <w:rFonts w:ascii="Cambria" w:hAnsi="Cambria"/>
          <w:sz w:val="24"/>
          <w:szCs w:val="24"/>
        </w:rPr>
        <w:t xml:space="preserve">Development Team </w:t>
      </w:r>
      <w:r w:rsidR="006B3D54" w:rsidRPr="00DC0F38">
        <w:rPr>
          <w:rFonts w:ascii="Cambria" w:hAnsi="Cambria"/>
          <w:sz w:val="24"/>
          <w:szCs w:val="24"/>
        </w:rPr>
        <w:t>to correct the build problems</w:t>
      </w:r>
    </w:p>
    <w:p w14:paraId="52F22150" w14:textId="2DB4E585" w:rsidR="00EB2082" w:rsidRPr="00DC0F38" w:rsidRDefault="002A54AE" w:rsidP="00936E49">
      <w:pPr>
        <w:pStyle w:val="ListParagraph"/>
        <w:numPr>
          <w:ilvl w:val="0"/>
          <w:numId w:val="11"/>
        </w:numPr>
        <w:shd w:val="clear" w:color="auto" w:fill="FFFFFF" w:themeFill="background1"/>
        <w:spacing w:after="0" w:line="240" w:lineRule="auto"/>
        <w:jc w:val="both"/>
        <w:rPr>
          <w:rFonts w:ascii="Cambria" w:hAnsi="Cambria"/>
          <w:sz w:val="24"/>
          <w:szCs w:val="24"/>
        </w:rPr>
      </w:pPr>
      <w:r w:rsidRPr="00DC0F38">
        <w:rPr>
          <w:rFonts w:ascii="Cambria" w:hAnsi="Cambria"/>
          <w:sz w:val="24"/>
          <w:szCs w:val="24"/>
        </w:rPr>
        <w:t>Built</w:t>
      </w:r>
      <w:r w:rsidR="00EB2082" w:rsidRPr="00DC0F38">
        <w:rPr>
          <w:rFonts w:ascii="Cambria" w:hAnsi="Cambria"/>
          <w:sz w:val="24"/>
          <w:szCs w:val="24"/>
        </w:rPr>
        <w:t xml:space="preserve"> the software usi</w:t>
      </w:r>
      <w:r w:rsidR="006B3D54" w:rsidRPr="00DC0F38">
        <w:rPr>
          <w:rFonts w:ascii="Cambria" w:hAnsi="Cambria"/>
          <w:sz w:val="24"/>
          <w:szCs w:val="24"/>
        </w:rPr>
        <w:t xml:space="preserve">ng Make, Ant and </w:t>
      </w:r>
      <w:proofErr w:type="spellStart"/>
      <w:r w:rsidR="006B3D54" w:rsidRPr="00DC0F38">
        <w:rPr>
          <w:rFonts w:ascii="Cambria" w:hAnsi="Cambria"/>
          <w:sz w:val="24"/>
          <w:szCs w:val="24"/>
        </w:rPr>
        <w:t>NAnt</w:t>
      </w:r>
      <w:proofErr w:type="spellEnd"/>
      <w:r w:rsidR="006B3D54" w:rsidRPr="00DC0F38">
        <w:rPr>
          <w:rFonts w:ascii="Cambria" w:hAnsi="Cambria"/>
          <w:sz w:val="24"/>
          <w:szCs w:val="24"/>
        </w:rPr>
        <w:t xml:space="preserve"> utilities</w:t>
      </w:r>
    </w:p>
    <w:p w14:paraId="2DF4D002" w14:textId="24FDACC6" w:rsidR="00EB2082" w:rsidRPr="00DC0F38" w:rsidRDefault="00EB2082" w:rsidP="00936E49">
      <w:pPr>
        <w:pStyle w:val="ListParagraph"/>
        <w:numPr>
          <w:ilvl w:val="0"/>
          <w:numId w:val="11"/>
        </w:numPr>
        <w:shd w:val="clear" w:color="auto" w:fill="FFFFFF" w:themeFill="background1"/>
        <w:spacing w:after="0" w:line="240" w:lineRule="auto"/>
        <w:jc w:val="both"/>
        <w:rPr>
          <w:rFonts w:ascii="Cambria" w:hAnsi="Cambria"/>
          <w:sz w:val="24"/>
          <w:szCs w:val="24"/>
        </w:rPr>
      </w:pPr>
      <w:r w:rsidRPr="00DC0F38">
        <w:rPr>
          <w:rFonts w:ascii="Cambria" w:hAnsi="Cambria"/>
          <w:sz w:val="24"/>
          <w:szCs w:val="24"/>
        </w:rPr>
        <w:t>Release</w:t>
      </w:r>
      <w:r w:rsidR="00A74063" w:rsidRPr="00DC0F38">
        <w:rPr>
          <w:rFonts w:ascii="Cambria" w:hAnsi="Cambria"/>
          <w:sz w:val="24"/>
          <w:szCs w:val="24"/>
        </w:rPr>
        <w:t>d</w:t>
      </w:r>
      <w:r w:rsidRPr="00DC0F38">
        <w:rPr>
          <w:rFonts w:ascii="Cambria" w:hAnsi="Cambria"/>
          <w:sz w:val="24"/>
          <w:szCs w:val="24"/>
        </w:rPr>
        <w:t xml:space="preserve"> ins</w:t>
      </w:r>
      <w:r w:rsidR="006B3D54" w:rsidRPr="00DC0F38">
        <w:rPr>
          <w:rFonts w:ascii="Cambria" w:hAnsi="Cambria"/>
          <w:sz w:val="24"/>
          <w:szCs w:val="24"/>
        </w:rPr>
        <w:t xml:space="preserve">tallable media to </w:t>
      </w:r>
      <w:r w:rsidR="00A74063" w:rsidRPr="00DC0F38">
        <w:rPr>
          <w:rFonts w:ascii="Cambria" w:hAnsi="Cambria"/>
          <w:sz w:val="24"/>
          <w:szCs w:val="24"/>
        </w:rPr>
        <w:t>Testing Teams</w:t>
      </w:r>
    </w:p>
    <w:p w14:paraId="4954728D" w14:textId="77777777" w:rsidR="00322CFB" w:rsidRPr="00DC0F38" w:rsidRDefault="00322CFB" w:rsidP="00936E49">
      <w:pPr>
        <w:shd w:val="clear" w:color="auto" w:fill="FFFFFF" w:themeFill="background1"/>
        <w:jc w:val="both"/>
        <w:rPr>
          <w:rFonts w:ascii="Cambria" w:hAnsi="Cambria"/>
          <w:sz w:val="24"/>
          <w:szCs w:val="24"/>
        </w:rPr>
      </w:pPr>
    </w:p>
    <w:p w14:paraId="66D175C7" w14:textId="1B8185AB" w:rsidR="00B642A9" w:rsidRDefault="00B642A9" w:rsidP="00936E49">
      <w:pPr>
        <w:shd w:val="clear" w:color="auto" w:fill="FFFFFF" w:themeFill="background1"/>
        <w:jc w:val="both"/>
        <w:rPr>
          <w:rFonts w:ascii="Cambria" w:hAnsi="Cambria"/>
        </w:rPr>
      </w:pPr>
    </w:p>
    <w:p w14:paraId="52F1A69E" w14:textId="77777777" w:rsidR="00070881" w:rsidRPr="00FF7851" w:rsidRDefault="00070881" w:rsidP="00936E49">
      <w:pPr>
        <w:shd w:val="clear" w:color="auto" w:fill="FFFFFF" w:themeFill="background1"/>
        <w:jc w:val="both"/>
        <w:rPr>
          <w:rFonts w:ascii="Cambria" w:hAnsi="Cambria"/>
        </w:rPr>
      </w:pPr>
    </w:p>
    <w:p w14:paraId="66DAA11E" w14:textId="30C7630E" w:rsidR="00AC5D6D" w:rsidRPr="00BE5D02" w:rsidRDefault="00AC5D6D" w:rsidP="00936E49">
      <w:pPr>
        <w:jc w:val="both"/>
        <w:rPr>
          <w:rFonts w:ascii="Cambria" w:hAnsi="Cambria"/>
          <w:b/>
          <w:bCs/>
          <w:color w:val="000000"/>
          <w:sz w:val="24"/>
          <w:szCs w:val="24"/>
        </w:rPr>
      </w:pPr>
      <w:r w:rsidRPr="00BE5D02">
        <w:rPr>
          <w:rFonts w:ascii="Cambria" w:hAnsi="Cambria"/>
          <w:b/>
          <w:bCs/>
          <w:color w:val="000000"/>
          <w:sz w:val="24"/>
          <w:szCs w:val="24"/>
        </w:rPr>
        <w:t>Rishi Systems Private Limited, Bangalore</w:t>
      </w:r>
      <w:r w:rsidRPr="00BE5D02">
        <w:rPr>
          <w:rFonts w:ascii="Cambria" w:hAnsi="Cambria"/>
          <w:b/>
          <w:bCs/>
          <w:color w:val="000000"/>
          <w:sz w:val="24"/>
          <w:szCs w:val="24"/>
        </w:rPr>
        <w:tab/>
      </w:r>
      <w:r w:rsidRPr="00BE5D02">
        <w:rPr>
          <w:rFonts w:ascii="Cambria" w:hAnsi="Cambria"/>
          <w:b/>
          <w:bCs/>
          <w:color w:val="000000"/>
          <w:sz w:val="24"/>
          <w:szCs w:val="24"/>
        </w:rPr>
        <w:tab/>
      </w:r>
      <w:r w:rsidRPr="00BE5D02">
        <w:rPr>
          <w:rFonts w:ascii="Cambria" w:hAnsi="Cambria"/>
          <w:b/>
          <w:bCs/>
          <w:color w:val="000000"/>
          <w:sz w:val="24"/>
          <w:szCs w:val="24"/>
        </w:rPr>
        <w:tab/>
      </w:r>
      <w:r w:rsidRPr="00BE5D02">
        <w:rPr>
          <w:rFonts w:ascii="Cambria" w:hAnsi="Cambria"/>
          <w:b/>
          <w:bCs/>
          <w:color w:val="000000"/>
          <w:sz w:val="24"/>
          <w:szCs w:val="24"/>
        </w:rPr>
        <w:tab/>
      </w:r>
      <w:r w:rsidRPr="00BE5D02">
        <w:rPr>
          <w:rFonts w:ascii="Cambria" w:hAnsi="Cambria"/>
          <w:b/>
          <w:bCs/>
          <w:color w:val="000000"/>
          <w:sz w:val="24"/>
          <w:szCs w:val="24"/>
        </w:rPr>
        <w:tab/>
      </w:r>
      <w:r w:rsidRPr="00BE5D02">
        <w:rPr>
          <w:rFonts w:ascii="Cambria" w:hAnsi="Cambria"/>
          <w:b/>
          <w:bCs/>
          <w:color w:val="000000"/>
          <w:sz w:val="24"/>
          <w:szCs w:val="24"/>
        </w:rPr>
        <w:tab/>
      </w:r>
      <w:r w:rsidR="007055D6" w:rsidRPr="00BE5D02">
        <w:rPr>
          <w:rFonts w:ascii="Cambria" w:hAnsi="Cambria"/>
          <w:b/>
          <w:bCs/>
          <w:color w:val="000000"/>
          <w:sz w:val="24"/>
          <w:szCs w:val="24"/>
        </w:rPr>
        <w:t>Nov’06-</w:t>
      </w:r>
      <w:r w:rsidRPr="00BE5D02">
        <w:rPr>
          <w:rFonts w:ascii="Cambria" w:hAnsi="Cambria"/>
          <w:b/>
          <w:bCs/>
          <w:color w:val="000000"/>
          <w:sz w:val="24"/>
          <w:szCs w:val="24"/>
        </w:rPr>
        <w:t>Dec’07</w:t>
      </w:r>
    </w:p>
    <w:p w14:paraId="6C63D9DB" w14:textId="670BC171" w:rsidR="00AC5D6D" w:rsidRPr="00BE5D02" w:rsidRDefault="00AC5D6D" w:rsidP="00936E49">
      <w:pPr>
        <w:jc w:val="both"/>
        <w:rPr>
          <w:rFonts w:ascii="Cambria" w:hAnsi="Cambria"/>
          <w:b/>
          <w:bCs/>
          <w:color w:val="000000"/>
          <w:sz w:val="24"/>
          <w:szCs w:val="24"/>
        </w:rPr>
      </w:pPr>
      <w:r w:rsidRPr="00BE5D02">
        <w:rPr>
          <w:rFonts w:ascii="Cambria" w:hAnsi="Cambria"/>
          <w:b/>
          <w:bCs/>
          <w:color w:val="000000"/>
          <w:sz w:val="24"/>
          <w:szCs w:val="24"/>
        </w:rPr>
        <w:t>Systems Engineer</w:t>
      </w:r>
    </w:p>
    <w:p w14:paraId="4DA99E38" w14:textId="77777777" w:rsidR="00AC5D6D" w:rsidRPr="00FF7851" w:rsidRDefault="00AC5D6D" w:rsidP="00936E49">
      <w:pPr>
        <w:jc w:val="both"/>
        <w:rPr>
          <w:rFonts w:ascii="Cambria" w:hAnsi="Cambria"/>
          <w:b/>
          <w:bCs/>
          <w:color w:val="000000"/>
          <w:sz w:val="12"/>
        </w:rPr>
      </w:pPr>
    </w:p>
    <w:p w14:paraId="7F27A754" w14:textId="33C00B07" w:rsidR="00AC5D6D" w:rsidRPr="00DC0F38" w:rsidRDefault="004133B3" w:rsidP="00936E49">
      <w:pPr>
        <w:jc w:val="both"/>
        <w:rPr>
          <w:rFonts w:ascii="Cambria" w:hAnsi="Cambria"/>
          <w:b/>
          <w:bCs/>
          <w:color w:val="000000"/>
          <w:sz w:val="24"/>
          <w:szCs w:val="24"/>
        </w:rPr>
      </w:pPr>
      <w:r w:rsidRPr="00DC0F38">
        <w:rPr>
          <w:rFonts w:ascii="Cambria" w:hAnsi="Cambria"/>
          <w:b/>
          <w:bCs/>
          <w:color w:val="000000"/>
          <w:sz w:val="24"/>
          <w:szCs w:val="24"/>
        </w:rPr>
        <w:t>Key Result Areas:</w:t>
      </w:r>
    </w:p>
    <w:p w14:paraId="25CAC107" w14:textId="131F7D1F" w:rsidR="004133B3" w:rsidRPr="00DC0F38" w:rsidRDefault="004133B3" w:rsidP="00936E49">
      <w:pPr>
        <w:pStyle w:val="ListParagraph"/>
        <w:numPr>
          <w:ilvl w:val="0"/>
          <w:numId w:val="13"/>
        </w:numPr>
        <w:shd w:val="clear" w:color="auto" w:fill="FFFFFF" w:themeFill="background1"/>
        <w:spacing w:after="0" w:line="240" w:lineRule="auto"/>
        <w:jc w:val="both"/>
        <w:rPr>
          <w:rFonts w:ascii="Cambria" w:hAnsi="Cambria"/>
          <w:sz w:val="24"/>
          <w:szCs w:val="24"/>
        </w:rPr>
      </w:pPr>
      <w:r w:rsidRPr="00DC0F38">
        <w:rPr>
          <w:rFonts w:ascii="Cambria" w:hAnsi="Cambria"/>
          <w:sz w:val="24"/>
          <w:szCs w:val="24"/>
        </w:rPr>
        <w:t>Installed &amp; implemented ClearCase and ClearCase multisite on both Windows and Linux environment at client location</w:t>
      </w:r>
    </w:p>
    <w:p w14:paraId="6E5BF418" w14:textId="7F5E0105" w:rsidR="004133B3" w:rsidRPr="00DC0F38" w:rsidRDefault="00662F70" w:rsidP="00936E49">
      <w:pPr>
        <w:pStyle w:val="ListParagraph"/>
        <w:numPr>
          <w:ilvl w:val="0"/>
          <w:numId w:val="13"/>
        </w:numPr>
        <w:shd w:val="clear" w:color="auto" w:fill="FFFFFF" w:themeFill="background1"/>
        <w:spacing w:after="0" w:line="240" w:lineRule="auto"/>
        <w:jc w:val="both"/>
        <w:rPr>
          <w:rFonts w:ascii="Cambria" w:hAnsi="Cambria"/>
          <w:sz w:val="24"/>
          <w:szCs w:val="24"/>
        </w:rPr>
      </w:pPr>
      <w:r w:rsidRPr="00DC0F38">
        <w:rPr>
          <w:rFonts w:ascii="Cambria" w:hAnsi="Cambria"/>
          <w:sz w:val="24"/>
          <w:szCs w:val="24"/>
        </w:rPr>
        <w:t>Delivered &amp; organized ClearCase training</w:t>
      </w:r>
    </w:p>
    <w:p w14:paraId="58B032A8" w14:textId="7A79CED8" w:rsidR="004133B3" w:rsidRPr="00DC0F38" w:rsidRDefault="001F466A" w:rsidP="00936E49">
      <w:pPr>
        <w:pStyle w:val="ListParagraph"/>
        <w:numPr>
          <w:ilvl w:val="0"/>
          <w:numId w:val="13"/>
        </w:numPr>
        <w:shd w:val="clear" w:color="auto" w:fill="FFFFFF" w:themeFill="background1"/>
        <w:spacing w:after="0" w:line="240" w:lineRule="auto"/>
        <w:jc w:val="both"/>
        <w:rPr>
          <w:rFonts w:ascii="Cambria" w:hAnsi="Cambria"/>
          <w:sz w:val="24"/>
          <w:szCs w:val="24"/>
        </w:rPr>
      </w:pPr>
      <w:r w:rsidRPr="00DC0F38">
        <w:rPr>
          <w:rFonts w:ascii="Cambria" w:hAnsi="Cambria"/>
          <w:sz w:val="24"/>
          <w:szCs w:val="24"/>
        </w:rPr>
        <w:t>Defined</w:t>
      </w:r>
      <w:r w:rsidR="004133B3" w:rsidRPr="00DC0F38">
        <w:rPr>
          <w:rFonts w:ascii="Cambria" w:hAnsi="Cambria"/>
          <w:sz w:val="24"/>
          <w:szCs w:val="24"/>
        </w:rPr>
        <w:t xml:space="preserve"> branching, merging and labeling strategy f</w:t>
      </w:r>
      <w:r w:rsidR="00CE0265" w:rsidRPr="00DC0F38">
        <w:rPr>
          <w:rFonts w:ascii="Cambria" w:hAnsi="Cambria"/>
          <w:sz w:val="24"/>
          <w:szCs w:val="24"/>
        </w:rPr>
        <w:t>or the new clients/</w:t>
      </w:r>
      <w:r w:rsidRPr="00DC0F38">
        <w:rPr>
          <w:rFonts w:ascii="Cambria" w:hAnsi="Cambria"/>
          <w:sz w:val="24"/>
          <w:szCs w:val="24"/>
        </w:rPr>
        <w:t>new projects</w:t>
      </w:r>
    </w:p>
    <w:p w14:paraId="2199B2E5" w14:textId="1CBDB4C0" w:rsidR="004133B3" w:rsidRPr="00DC0F38" w:rsidRDefault="00C90D7D" w:rsidP="00936E49">
      <w:pPr>
        <w:pStyle w:val="ListParagraph"/>
        <w:numPr>
          <w:ilvl w:val="0"/>
          <w:numId w:val="13"/>
        </w:numPr>
        <w:shd w:val="clear" w:color="auto" w:fill="FFFFFF" w:themeFill="background1"/>
        <w:spacing w:after="0" w:line="240" w:lineRule="auto"/>
        <w:jc w:val="both"/>
        <w:rPr>
          <w:rFonts w:ascii="Cambria" w:hAnsi="Cambria"/>
          <w:sz w:val="24"/>
          <w:szCs w:val="24"/>
        </w:rPr>
      </w:pPr>
      <w:r w:rsidRPr="00DC0F38">
        <w:rPr>
          <w:rFonts w:ascii="Cambria" w:hAnsi="Cambria"/>
          <w:sz w:val="24"/>
          <w:szCs w:val="24"/>
        </w:rPr>
        <w:t>Wrote</w:t>
      </w:r>
      <w:r w:rsidR="004133B3" w:rsidRPr="00DC0F38">
        <w:rPr>
          <w:rFonts w:ascii="Cambria" w:hAnsi="Cambria"/>
          <w:sz w:val="24"/>
          <w:szCs w:val="24"/>
        </w:rPr>
        <w:t xml:space="preserve"> </w:t>
      </w:r>
      <w:r w:rsidRPr="00DC0F38">
        <w:rPr>
          <w:rFonts w:ascii="Cambria" w:hAnsi="Cambria"/>
          <w:sz w:val="24"/>
          <w:szCs w:val="24"/>
        </w:rPr>
        <w:t>trigger scripts; performed m</w:t>
      </w:r>
      <w:r w:rsidR="004133B3" w:rsidRPr="00DC0F38">
        <w:rPr>
          <w:rFonts w:ascii="Cambria" w:hAnsi="Cambria"/>
          <w:sz w:val="24"/>
          <w:szCs w:val="24"/>
        </w:rPr>
        <w:t>ig</w:t>
      </w:r>
      <w:r w:rsidRPr="00DC0F38">
        <w:rPr>
          <w:rFonts w:ascii="Cambria" w:hAnsi="Cambria"/>
          <w:sz w:val="24"/>
          <w:szCs w:val="24"/>
        </w:rPr>
        <w:t>ration of VSS code to ClearCase</w:t>
      </w:r>
    </w:p>
    <w:p w14:paraId="53D1D87D" w14:textId="29F8FCE9" w:rsidR="00EB2082" w:rsidRPr="00DC0F38" w:rsidRDefault="001F1477" w:rsidP="00936E49">
      <w:pPr>
        <w:pStyle w:val="ListParagraph"/>
        <w:numPr>
          <w:ilvl w:val="0"/>
          <w:numId w:val="13"/>
        </w:numPr>
        <w:shd w:val="clear" w:color="auto" w:fill="FFFFFF" w:themeFill="background1"/>
        <w:spacing w:after="0" w:line="240" w:lineRule="auto"/>
        <w:jc w:val="both"/>
        <w:rPr>
          <w:rFonts w:ascii="Cambria" w:hAnsi="Cambria"/>
          <w:b/>
          <w:sz w:val="24"/>
          <w:szCs w:val="24"/>
        </w:rPr>
      </w:pPr>
      <w:r w:rsidRPr="00DC0F38">
        <w:rPr>
          <w:rFonts w:ascii="Cambria" w:hAnsi="Cambria"/>
          <w:sz w:val="24"/>
          <w:szCs w:val="24"/>
        </w:rPr>
        <w:t>Established &amp; set-up</w:t>
      </w:r>
      <w:r w:rsidR="004133B3" w:rsidRPr="00DC0F38">
        <w:rPr>
          <w:rFonts w:ascii="Cambria" w:hAnsi="Cambria"/>
          <w:sz w:val="24"/>
          <w:szCs w:val="24"/>
        </w:rPr>
        <w:t xml:space="preserve"> </w:t>
      </w:r>
      <w:r w:rsidR="00E47B16" w:rsidRPr="00DC0F38">
        <w:rPr>
          <w:rFonts w:ascii="Cambria" w:hAnsi="Cambria"/>
          <w:sz w:val="24"/>
          <w:szCs w:val="24"/>
        </w:rPr>
        <w:t xml:space="preserve">interop </w:t>
      </w:r>
      <w:r w:rsidR="004133B3" w:rsidRPr="00DC0F38">
        <w:rPr>
          <w:rFonts w:ascii="Cambria" w:hAnsi="Cambria"/>
          <w:sz w:val="24"/>
          <w:szCs w:val="24"/>
        </w:rPr>
        <w:t>server</w:t>
      </w:r>
      <w:r w:rsidR="00CE0265" w:rsidRPr="00DC0F38">
        <w:rPr>
          <w:rFonts w:ascii="Cambria" w:hAnsi="Cambria"/>
          <w:sz w:val="24"/>
          <w:szCs w:val="24"/>
        </w:rPr>
        <w:t>-client environment using samba/</w:t>
      </w:r>
      <w:proofErr w:type="spellStart"/>
      <w:r w:rsidR="004133B3" w:rsidRPr="00DC0F38">
        <w:rPr>
          <w:rFonts w:ascii="Cambria" w:hAnsi="Cambria"/>
          <w:sz w:val="24"/>
          <w:szCs w:val="24"/>
        </w:rPr>
        <w:t>ccfs</w:t>
      </w:r>
      <w:proofErr w:type="spellEnd"/>
    </w:p>
    <w:p w14:paraId="500B423F" w14:textId="755AE6E0" w:rsidR="00DC0F38" w:rsidRDefault="00DC0F38" w:rsidP="00DC0F38">
      <w:pPr>
        <w:shd w:val="clear" w:color="auto" w:fill="FFFFFF" w:themeFill="background1"/>
        <w:jc w:val="both"/>
        <w:rPr>
          <w:rFonts w:ascii="Cambria" w:hAnsi="Cambria"/>
          <w:b/>
          <w:sz w:val="24"/>
          <w:szCs w:val="24"/>
        </w:rPr>
      </w:pPr>
    </w:p>
    <w:p w14:paraId="3B581E14" w14:textId="77777777" w:rsidR="00DC0F38" w:rsidRPr="00DC0F38" w:rsidRDefault="00DC0F38" w:rsidP="00DC0F38">
      <w:pPr>
        <w:shd w:val="clear" w:color="auto" w:fill="FFFFFF" w:themeFill="background1"/>
        <w:jc w:val="both"/>
        <w:rPr>
          <w:rFonts w:ascii="Cambria" w:hAnsi="Cambria"/>
          <w:b/>
          <w:sz w:val="24"/>
          <w:szCs w:val="24"/>
        </w:rPr>
      </w:pPr>
    </w:p>
    <w:p w14:paraId="64BE5FD3" w14:textId="77777777" w:rsidR="004133B3" w:rsidRPr="00DC0F38" w:rsidRDefault="004133B3" w:rsidP="00936E49">
      <w:pPr>
        <w:pStyle w:val="ListParagraph"/>
        <w:shd w:val="clear" w:color="auto" w:fill="FFFFFF" w:themeFill="background1"/>
        <w:spacing w:after="0" w:line="240" w:lineRule="auto"/>
        <w:ind w:left="360"/>
        <w:jc w:val="both"/>
        <w:rPr>
          <w:rFonts w:ascii="Cambria" w:hAnsi="Cambria"/>
          <w:b/>
          <w:sz w:val="24"/>
          <w:szCs w:val="24"/>
        </w:rPr>
      </w:pPr>
    </w:p>
    <w:p w14:paraId="28D83644" w14:textId="77777777" w:rsidR="00DA2EE3" w:rsidRPr="00FF7851" w:rsidRDefault="00DA2EE3" w:rsidP="00936E49">
      <w:pPr>
        <w:shd w:val="clear" w:color="auto" w:fill="C6D9F1"/>
        <w:tabs>
          <w:tab w:val="left" w:pos="447"/>
        </w:tabs>
        <w:autoSpaceDE w:val="0"/>
        <w:autoSpaceDN w:val="0"/>
        <w:adjustRightInd w:val="0"/>
        <w:jc w:val="center"/>
        <w:rPr>
          <w:rFonts w:ascii="Cambria" w:hAnsi="Cambria"/>
          <w:b/>
          <w:smallCaps/>
          <w:color w:val="17365D"/>
          <w:spacing w:val="26"/>
          <w:sz w:val="28"/>
          <w:szCs w:val="24"/>
        </w:rPr>
      </w:pPr>
      <w:r w:rsidRPr="00FF7851">
        <w:rPr>
          <w:rFonts w:ascii="Cambria" w:hAnsi="Cambria"/>
          <w:b/>
          <w:smallCaps/>
          <w:color w:val="17365D"/>
          <w:spacing w:val="26"/>
          <w:sz w:val="28"/>
          <w:szCs w:val="24"/>
        </w:rPr>
        <w:t xml:space="preserve">Academic </w:t>
      </w:r>
      <w:r w:rsidR="001F072C" w:rsidRPr="00FF7851">
        <w:rPr>
          <w:rFonts w:ascii="Cambria" w:hAnsi="Cambria"/>
          <w:b/>
          <w:smallCaps/>
          <w:color w:val="17365D"/>
          <w:spacing w:val="26"/>
          <w:sz w:val="28"/>
          <w:szCs w:val="24"/>
        </w:rPr>
        <w:t>Details</w:t>
      </w:r>
    </w:p>
    <w:p w14:paraId="09A68568" w14:textId="77777777" w:rsidR="002E7E65" w:rsidRPr="00FF7851" w:rsidRDefault="002E7E65" w:rsidP="00936E49">
      <w:pPr>
        <w:jc w:val="both"/>
        <w:rPr>
          <w:rFonts w:ascii="Cambria" w:hAnsi="Cambria"/>
          <w:bCs/>
          <w:color w:val="000000"/>
          <w:sz w:val="2"/>
        </w:rPr>
      </w:pPr>
    </w:p>
    <w:p w14:paraId="67906334" w14:textId="77777777" w:rsidR="005952CC" w:rsidRPr="00FF7851" w:rsidRDefault="005952CC" w:rsidP="00936E49">
      <w:pPr>
        <w:shd w:val="clear" w:color="auto" w:fill="FFFFFF"/>
        <w:ind w:left="360"/>
        <w:jc w:val="both"/>
        <w:textAlignment w:val="baseline"/>
        <w:rPr>
          <w:rFonts w:ascii="Cambria" w:hAnsi="Cambria"/>
          <w:bCs/>
          <w:color w:val="000000"/>
        </w:rPr>
      </w:pPr>
    </w:p>
    <w:p w14:paraId="28EBEBF1" w14:textId="367B799F" w:rsidR="003C1A22" w:rsidRPr="00DC0F38" w:rsidRDefault="005952CC" w:rsidP="00936E49">
      <w:pPr>
        <w:shd w:val="clear" w:color="auto" w:fill="FFFFFF"/>
        <w:jc w:val="both"/>
        <w:textAlignment w:val="baseline"/>
        <w:rPr>
          <w:rFonts w:ascii="Cambria" w:hAnsi="Cambria"/>
          <w:bCs/>
          <w:color w:val="000000"/>
          <w:sz w:val="24"/>
          <w:szCs w:val="24"/>
        </w:rPr>
      </w:pPr>
      <w:r w:rsidRPr="00DC0F38">
        <w:rPr>
          <w:rFonts w:ascii="Cambria" w:hAnsi="Cambria" w:cs="Arial"/>
          <w:b/>
          <w:sz w:val="24"/>
          <w:szCs w:val="24"/>
        </w:rPr>
        <w:t>2006</w:t>
      </w:r>
      <w:r w:rsidRPr="00DC0F38">
        <w:rPr>
          <w:rFonts w:ascii="Cambria" w:hAnsi="Cambria" w:cs="Arial"/>
          <w:sz w:val="24"/>
          <w:szCs w:val="24"/>
        </w:rPr>
        <w:tab/>
      </w:r>
      <w:r w:rsidRPr="00DC0F38">
        <w:rPr>
          <w:rFonts w:ascii="Cambria" w:hAnsi="Cambria" w:cs="Arial"/>
          <w:sz w:val="24"/>
          <w:szCs w:val="24"/>
        </w:rPr>
        <w:tab/>
      </w:r>
      <w:r w:rsidR="008F479B" w:rsidRPr="00DC0F38">
        <w:rPr>
          <w:rFonts w:ascii="Cambria" w:hAnsi="Cambria" w:cs="Arial"/>
          <w:b/>
          <w:sz w:val="24"/>
          <w:szCs w:val="24"/>
        </w:rPr>
        <w:t>BE</w:t>
      </w:r>
      <w:r w:rsidR="00875DF6" w:rsidRPr="00DC0F38">
        <w:rPr>
          <w:rFonts w:ascii="Cambria" w:hAnsi="Cambria" w:cs="Arial"/>
          <w:b/>
          <w:sz w:val="24"/>
          <w:szCs w:val="24"/>
        </w:rPr>
        <w:t xml:space="preserve"> (</w:t>
      </w:r>
      <w:r w:rsidR="00DE58D2" w:rsidRPr="00DC0F38">
        <w:rPr>
          <w:rFonts w:ascii="Cambria" w:hAnsi="Cambria" w:cs="Arial"/>
          <w:b/>
          <w:sz w:val="24"/>
          <w:szCs w:val="24"/>
        </w:rPr>
        <w:t>Electronics &amp; Communication</w:t>
      </w:r>
      <w:r w:rsidR="00875DF6" w:rsidRPr="00DC0F38">
        <w:rPr>
          <w:rFonts w:ascii="Cambria" w:hAnsi="Cambria" w:cs="Arial"/>
          <w:b/>
          <w:sz w:val="24"/>
          <w:szCs w:val="24"/>
        </w:rPr>
        <w:t>)</w:t>
      </w:r>
      <w:r w:rsidR="00433465" w:rsidRPr="00DC0F38">
        <w:rPr>
          <w:rFonts w:ascii="Cambria" w:hAnsi="Cambria" w:cs="Arial"/>
          <w:sz w:val="24"/>
          <w:szCs w:val="24"/>
        </w:rPr>
        <w:t xml:space="preserve"> from </w:t>
      </w:r>
      <w:proofErr w:type="spellStart"/>
      <w:r w:rsidR="00DE58D2" w:rsidRPr="00DC0F38">
        <w:rPr>
          <w:rFonts w:ascii="Cambria" w:hAnsi="Cambria" w:cs="Arial"/>
          <w:sz w:val="24"/>
          <w:szCs w:val="24"/>
        </w:rPr>
        <w:t>Vishweshwaraiah</w:t>
      </w:r>
      <w:proofErr w:type="spellEnd"/>
      <w:r w:rsidR="00DE58D2" w:rsidRPr="00DC0F38">
        <w:rPr>
          <w:rFonts w:ascii="Cambria" w:hAnsi="Cambria" w:cs="Arial"/>
          <w:sz w:val="24"/>
          <w:szCs w:val="24"/>
        </w:rPr>
        <w:t xml:space="preserve"> Technological </w:t>
      </w:r>
      <w:proofErr w:type="gramStart"/>
      <w:r w:rsidR="00DE58D2" w:rsidRPr="00DC0F38">
        <w:rPr>
          <w:rFonts w:ascii="Cambria" w:hAnsi="Cambria" w:cs="Arial"/>
          <w:sz w:val="24"/>
          <w:szCs w:val="24"/>
        </w:rPr>
        <w:t>University</w:t>
      </w:r>
      <w:r w:rsidR="003C2613" w:rsidRPr="00DC0F38">
        <w:rPr>
          <w:rFonts w:ascii="Cambria" w:hAnsi="Cambria" w:cs="Arial"/>
          <w:sz w:val="24"/>
          <w:szCs w:val="24"/>
        </w:rPr>
        <w:t xml:space="preserve">, </w:t>
      </w:r>
      <w:r w:rsidR="00DC0F38">
        <w:rPr>
          <w:rFonts w:ascii="Cambria" w:hAnsi="Cambria" w:cs="Arial"/>
          <w:sz w:val="24"/>
          <w:szCs w:val="24"/>
        </w:rPr>
        <w:t xml:space="preserve">  </w:t>
      </w:r>
      <w:proofErr w:type="gramEnd"/>
      <w:r w:rsidR="00DC0F38">
        <w:rPr>
          <w:rFonts w:ascii="Cambria" w:hAnsi="Cambria" w:cs="Arial"/>
          <w:sz w:val="24"/>
          <w:szCs w:val="24"/>
        </w:rPr>
        <w:t xml:space="preserve">    </w:t>
      </w:r>
      <w:r w:rsidR="003C2613" w:rsidRPr="00DC0F38">
        <w:rPr>
          <w:rFonts w:ascii="Cambria" w:hAnsi="Cambria" w:cs="Arial"/>
          <w:sz w:val="24"/>
          <w:szCs w:val="24"/>
        </w:rPr>
        <w:t>Bangalore</w:t>
      </w:r>
    </w:p>
    <w:p w14:paraId="322F7405" w14:textId="77777777" w:rsidR="0025146D" w:rsidRPr="00FF7851" w:rsidRDefault="0025146D" w:rsidP="00936E49">
      <w:pPr>
        <w:shd w:val="clear" w:color="auto" w:fill="FFFFFF"/>
        <w:ind w:left="360"/>
        <w:jc w:val="both"/>
        <w:textAlignment w:val="baseline"/>
        <w:rPr>
          <w:rFonts w:ascii="Cambria" w:hAnsi="Cambria" w:cs="Arial"/>
        </w:rPr>
      </w:pPr>
    </w:p>
    <w:p w14:paraId="5E0A3846" w14:textId="07C4874E" w:rsidR="005952CC" w:rsidRPr="00FF7851" w:rsidRDefault="005952CC" w:rsidP="00936E49">
      <w:pPr>
        <w:shd w:val="clear" w:color="auto" w:fill="C6D9F1"/>
        <w:tabs>
          <w:tab w:val="left" w:pos="447"/>
        </w:tabs>
        <w:autoSpaceDE w:val="0"/>
        <w:autoSpaceDN w:val="0"/>
        <w:adjustRightInd w:val="0"/>
        <w:jc w:val="center"/>
        <w:rPr>
          <w:rFonts w:ascii="Cambria" w:hAnsi="Cambria"/>
          <w:b/>
          <w:smallCaps/>
          <w:color w:val="17365D"/>
          <w:spacing w:val="26"/>
          <w:sz w:val="28"/>
          <w:szCs w:val="24"/>
        </w:rPr>
      </w:pPr>
      <w:r w:rsidRPr="00FF7851">
        <w:rPr>
          <w:rFonts w:ascii="Cambria" w:hAnsi="Cambria"/>
          <w:b/>
          <w:smallCaps/>
          <w:color w:val="17365D"/>
          <w:spacing w:val="26"/>
          <w:sz w:val="28"/>
          <w:szCs w:val="24"/>
        </w:rPr>
        <w:t>Courses &amp; Certifications</w:t>
      </w:r>
    </w:p>
    <w:p w14:paraId="491DAC6C" w14:textId="77777777" w:rsidR="005952CC" w:rsidRPr="00FF7851" w:rsidRDefault="005952CC" w:rsidP="00936E49">
      <w:pPr>
        <w:jc w:val="both"/>
        <w:rPr>
          <w:rFonts w:ascii="Cambria" w:hAnsi="Cambria"/>
          <w:bCs/>
          <w:color w:val="000000"/>
          <w:sz w:val="2"/>
        </w:rPr>
      </w:pPr>
    </w:p>
    <w:p w14:paraId="293AA83F" w14:textId="77777777" w:rsidR="005952CC" w:rsidRPr="00FF7851" w:rsidRDefault="005952CC" w:rsidP="00936E49">
      <w:pPr>
        <w:shd w:val="clear" w:color="auto" w:fill="FFFFFF"/>
        <w:ind w:left="360"/>
        <w:jc w:val="both"/>
        <w:textAlignment w:val="baseline"/>
        <w:rPr>
          <w:rFonts w:ascii="Cambria" w:hAnsi="Cambria"/>
          <w:bCs/>
          <w:color w:val="000000"/>
        </w:rPr>
      </w:pPr>
    </w:p>
    <w:p w14:paraId="4BE70F20" w14:textId="18B011B4" w:rsidR="00141898" w:rsidRDefault="00141898" w:rsidP="00936E49">
      <w:pPr>
        <w:shd w:val="clear" w:color="auto" w:fill="FFFFFF"/>
        <w:jc w:val="both"/>
        <w:textAlignment w:val="baseline"/>
        <w:rPr>
          <w:rFonts w:ascii="Cambria" w:hAnsi="Cambria" w:cs="Arial"/>
          <w:b/>
          <w:sz w:val="24"/>
          <w:szCs w:val="24"/>
        </w:rPr>
      </w:pPr>
      <w:r>
        <w:rPr>
          <w:rFonts w:ascii="Cambria" w:hAnsi="Cambria" w:cs="Arial"/>
          <w:b/>
          <w:sz w:val="24"/>
          <w:szCs w:val="24"/>
        </w:rPr>
        <w:t>2021</w:t>
      </w:r>
      <w:r>
        <w:rPr>
          <w:rFonts w:ascii="Cambria" w:hAnsi="Cambria" w:cs="Arial"/>
          <w:b/>
          <w:sz w:val="24"/>
          <w:szCs w:val="24"/>
        </w:rPr>
        <w:tab/>
      </w:r>
      <w:r>
        <w:rPr>
          <w:rFonts w:ascii="Cambria" w:hAnsi="Cambria" w:cs="Arial"/>
          <w:b/>
          <w:sz w:val="24"/>
          <w:szCs w:val="24"/>
        </w:rPr>
        <w:tab/>
        <w:t>Oracle Certified Associate Oracle Cloud Infrastructure Architect</w:t>
      </w:r>
    </w:p>
    <w:p w14:paraId="2210A993" w14:textId="429E3F16" w:rsidR="0007327E" w:rsidRPr="00DC0F38" w:rsidRDefault="0007327E" w:rsidP="00936E49">
      <w:pPr>
        <w:shd w:val="clear" w:color="auto" w:fill="FFFFFF"/>
        <w:jc w:val="both"/>
        <w:textAlignment w:val="baseline"/>
        <w:rPr>
          <w:rFonts w:ascii="Cambria" w:hAnsi="Cambria" w:cs="Arial"/>
          <w:b/>
          <w:sz w:val="24"/>
          <w:szCs w:val="24"/>
        </w:rPr>
      </w:pPr>
      <w:r w:rsidRPr="00DC0F38">
        <w:rPr>
          <w:rFonts w:ascii="Cambria" w:hAnsi="Cambria" w:cs="Arial"/>
          <w:b/>
          <w:sz w:val="24"/>
          <w:szCs w:val="24"/>
        </w:rPr>
        <w:t>2020</w:t>
      </w:r>
      <w:r w:rsidRPr="00DC0F38">
        <w:rPr>
          <w:rFonts w:ascii="Cambria" w:hAnsi="Cambria" w:cs="Arial"/>
          <w:b/>
          <w:sz w:val="24"/>
          <w:szCs w:val="24"/>
        </w:rPr>
        <w:tab/>
      </w:r>
      <w:r w:rsidRPr="00DC0F38">
        <w:rPr>
          <w:rFonts w:ascii="Cambria" w:hAnsi="Cambria" w:cs="Arial"/>
          <w:b/>
          <w:sz w:val="24"/>
          <w:szCs w:val="24"/>
        </w:rPr>
        <w:tab/>
        <w:t>Docker Certified Associate (DCA)</w:t>
      </w:r>
    </w:p>
    <w:p w14:paraId="23441764" w14:textId="39202AA4" w:rsidR="005952CC" w:rsidRPr="00DC0F38" w:rsidRDefault="005952CC" w:rsidP="00936E49">
      <w:pPr>
        <w:shd w:val="clear" w:color="auto" w:fill="FFFFFF"/>
        <w:jc w:val="both"/>
        <w:textAlignment w:val="baseline"/>
        <w:rPr>
          <w:rFonts w:ascii="Cambria" w:hAnsi="Cambria" w:cs="Arial"/>
          <w:sz w:val="24"/>
          <w:szCs w:val="24"/>
        </w:rPr>
      </w:pPr>
      <w:r w:rsidRPr="00DC0F38">
        <w:rPr>
          <w:rFonts w:ascii="Cambria" w:hAnsi="Cambria" w:cs="Arial"/>
          <w:b/>
          <w:sz w:val="24"/>
          <w:szCs w:val="24"/>
        </w:rPr>
        <w:t>2017</w:t>
      </w:r>
      <w:r w:rsidRPr="00DC0F38">
        <w:rPr>
          <w:rFonts w:ascii="Cambria" w:hAnsi="Cambria" w:cs="Arial"/>
          <w:sz w:val="24"/>
          <w:szCs w:val="24"/>
        </w:rPr>
        <w:t xml:space="preserve"> </w:t>
      </w:r>
      <w:r w:rsidRPr="00DC0F38">
        <w:rPr>
          <w:rFonts w:ascii="Cambria" w:hAnsi="Cambria" w:cs="Arial"/>
          <w:sz w:val="24"/>
          <w:szCs w:val="24"/>
        </w:rPr>
        <w:tab/>
      </w:r>
      <w:r w:rsidRPr="00DC0F38">
        <w:rPr>
          <w:rFonts w:ascii="Cambria" w:hAnsi="Cambria" w:cs="Arial"/>
          <w:sz w:val="24"/>
          <w:szCs w:val="24"/>
        </w:rPr>
        <w:tab/>
      </w:r>
      <w:r w:rsidRPr="00DC0F38">
        <w:rPr>
          <w:rFonts w:ascii="Cambria" w:hAnsi="Cambria" w:cs="Arial"/>
          <w:b/>
          <w:sz w:val="24"/>
          <w:szCs w:val="24"/>
        </w:rPr>
        <w:t>AWS Solution Architect</w:t>
      </w:r>
      <w:r w:rsidRPr="00DC0F38">
        <w:rPr>
          <w:rFonts w:ascii="Cambria" w:hAnsi="Cambria" w:cs="Arial"/>
          <w:sz w:val="24"/>
          <w:szCs w:val="24"/>
        </w:rPr>
        <w:t xml:space="preserve"> Course from </w:t>
      </w:r>
      <w:proofErr w:type="spellStart"/>
      <w:r w:rsidRPr="00DC0F38">
        <w:rPr>
          <w:rFonts w:ascii="Cambria" w:hAnsi="Cambria" w:cs="Arial"/>
          <w:sz w:val="24"/>
          <w:szCs w:val="24"/>
        </w:rPr>
        <w:t>SimpliLearn</w:t>
      </w:r>
      <w:proofErr w:type="spellEnd"/>
    </w:p>
    <w:p w14:paraId="06420E08" w14:textId="7430EA84" w:rsidR="005952CC" w:rsidRPr="00DC0F38" w:rsidRDefault="005952CC" w:rsidP="00936E49">
      <w:pPr>
        <w:shd w:val="clear" w:color="auto" w:fill="FFFFFF"/>
        <w:jc w:val="both"/>
        <w:textAlignment w:val="baseline"/>
        <w:rPr>
          <w:rFonts w:ascii="Cambria" w:hAnsi="Cambria" w:cs="Arial"/>
          <w:sz w:val="24"/>
          <w:szCs w:val="24"/>
        </w:rPr>
      </w:pPr>
      <w:r w:rsidRPr="00DC0F38">
        <w:rPr>
          <w:rFonts w:ascii="Cambria" w:hAnsi="Cambria" w:cs="Arial"/>
          <w:b/>
          <w:sz w:val="24"/>
          <w:szCs w:val="24"/>
        </w:rPr>
        <w:t>2016</w:t>
      </w:r>
      <w:r w:rsidRPr="00DC0F38">
        <w:rPr>
          <w:rFonts w:ascii="Cambria" w:hAnsi="Cambria" w:cs="Arial"/>
          <w:sz w:val="24"/>
          <w:szCs w:val="24"/>
        </w:rPr>
        <w:t xml:space="preserve"> </w:t>
      </w:r>
      <w:r w:rsidRPr="00DC0F38">
        <w:rPr>
          <w:rFonts w:ascii="Cambria" w:hAnsi="Cambria" w:cs="Arial"/>
          <w:sz w:val="24"/>
          <w:szCs w:val="24"/>
        </w:rPr>
        <w:tab/>
      </w:r>
      <w:r w:rsidRPr="00DC0F38">
        <w:rPr>
          <w:rFonts w:ascii="Cambria" w:hAnsi="Cambria" w:cs="Arial"/>
          <w:sz w:val="24"/>
          <w:szCs w:val="24"/>
        </w:rPr>
        <w:tab/>
      </w:r>
      <w:proofErr w:type="spellStart"/>
      <w:r w:rsidRPr="00DC0F38">
        <w:rPr>
          <w:rFonts w:ascii="Cambria" w:hAnsi="Cambria" w:cs="Arial"/>
          <w:b/>
          <w:sz w:val="24"/>
          <w:szCs w:val="24"/>
        </w:rPr>
        <w:t>SAFe</w:t>
      </w:r>
      <w:proofErr w:type="spellEnd"/>
      <w:r w:rsidRPr="00DC0F38">
        <w:rPr>
          <w:rFonts w:ascii="Cambria" w:hAnsi="Cambria" w:cs="Arial"/>
          <w:b/>
          <w:sz w:val="24"/>
          <w:szCs w:val="24"/>
        </w:rPr>
        <w:t xml:space="preserve"> Practitioner (SP) Certification</w:t>
      </w:r>
      <w:r w:rsidRPr="00DC0F38">
        <w:rPr>
          <w:rFonts w:ascii="Cambria" w:hAnsi="Cambria" w:cs="Arial"/>
          <w:sz w:val="24"/>
          <w:szCs w:val="24"/>
        </w:rPr>
        <w:t xml:space="preserve"> through </w:t>
      </w:r>
      <w:proofErr w:type="spellStart"/>
      <w:r w:rsidRPr="00DC0F38">
        <w:rPr>
          <w:rFonts w:ascii="Cambria" w:hAnsi="Cambria" w:cs="Arial"/>
          <w:sz w:val="24"/>
          <w:szCs w:val="24"/>
        </w:rPr>
        <w:t>ScaledAgileAcademy</w:t>
      </w:r>
      <w:proofErr w:type="spellEnd"/>
    </w:p>
    <w:p w14:paraId="2F20ECF3" w14:textId="7F5EE5FB" w:rsidR="005952CC" w:rsidRPr="00DC0F38" w:rsidRDefault="005952CC" w:rsidP="00936E49">
      <w:pPr>
        <w:shd w:val="clear" w:color="auto" w:fill="FFFFFF"/>
        <w:jc w:val="both"/>
        <w:textAlignment w:val="baseline"/>
        <w:rPr>
          <w:rFonts w:ascii="Cambria" w:hAnsi="Cambria" w:cs="Arial"/>
          <w:sz w:val="24"/>
          <w:szCs w:val="24"/>
        </w:rPr>
      </w:pPr>
      <w:r w:rsidRPr="00DC0F38">
        <w:rPr>
          <w:rFonts w:ascii="Cambria" w:hAnsi="Cambria" w:cs="Arial"/>
          <w:b/>
          <w:sz w:val="24"/>
          <w:szCs w:val="24"/>
        </w:rPr>
        <w:t>2015</w:t>
      </w:r>
      <w:r w:rsidRPr="00DC0F38">
        <w:rPr>
          <w:rFonts w:ascii="Cambria" w:hAnsi="Cambria" w:cs="Arial"/>
          <w:sz w:val="24"/>
          <w:szCs w:val="24"/>
        </w:rPr>
        <w:t xml:space="preserve"> </w:t>
      </w:r>
      <w:r w:rsidRPr="00DC0F38">
        <w:rPr>
          <w:rFonts w:ascii="Cambria" w:hAnsi="Cambria" w:cs="Arial"/>
          <w:sz w:val="24"/>
          <w:szCs w:val="24"/>
        </w:rPr>
        <w:tab/>
      </w:r>
      <w:r w:rsidRPr="00DC0F38">
        <w:rPr>
          <w:rFonts w:ascii="Cambria" w:hAnsi="Cambria" w:cs="Arial"/>
          <w:sz w:val="24"/>
          <w:szCs w:val="24"/>
        </w:rPr>
        <w:tab/>
      </w:r>
      <w:r w:rsidRPr="00DC0F38">
        <w:rPr>
          <w:rFonts w:ascii="Cambria" w:hAnsi="Cambria" w:cs="Arial"/>
          <w:b/>
          <w:sz w:val="24"/>
          <w:szCs w:val="24"/>
        </w:rPr>
        <w:t>Ruby on Rails (</w:t>
      </w:r>
      <w:proofErr w:type="spellStart"/>
      <w:r w:rsidRPr="00DC0F38">
        <w:rPr>
          <w:rFonts w:ascii="Cambria" w:hAnsi="Cambria" w:cs="Arial"/>
          <w:b/>
          <w:sz w:val="24"/>
          <w:szCs w:val="24"/>
        </w:rPr>
        <w:t>RoR</w:t>
      </w:r>
      <w:proofErr w:type="spellEnd"/>
      <w:r w:rsidRPr="00DC0F38">
        <w:rPr>
          <w:rFonts w:ascii="Cambria" w:hAnsi="Cambria" w:cs="Arial"/>
          <w:b/>
          <w:sz w:val="24"/>
          <w:szCs w:val="24"/>
        </w:rPr>
        <w:t>) Training</w:t>
      </w:r>
      <w:r w:rsidRPr="00DC0F38">
        <w:rPr>
          <w:rFonts w:ascii="Cambria" w:hAnsi="Cambria" w:cs="Arial"/>
          <w:sz w:val="24"/>
          <w:szCs w:val="24"/>
        </w:rPr>
        <w:t xml:space="preserve"> (3 months course) through DCT </w:t>
      </w:r>
      <w:r w:rsidR="004F281A" w:rsidRPr="00DC0F38">
        <w:rPr>
          <w:rFonts w:ascii="Cambria" w:hAnsi="Cambria" w:cs="Arial"/>
          <w:sz w:val="24"/>
          <w:szCs w:val="24"/>
        </w:rPr>
        <w:t>Academy</w:t>
      </w:r>
    </w:p>
    <w:p w14:paraId="71081493" w14:textId="77777777" w:rsidR="005952CC" w:rsidRPr="00DC0F38" w:rsidRDefault="005952CC" w:rsidP="00936E49">
      <w:pPr>
        <w:shd w:val="clear" w:color="auto" w:fill="FFFFFF"/>
        <w:ind w:left="360"/>
        <w:jc w:val="both"/>
        <w:textAlignment w:val="baseline"/>
        <w:rPr>
          <w:rFonts w:ascii="Cambria" w:hAnsi="Cambria"/>
          <w:bCs/>
          <w:color w:val="000000"/>
          <w:sz w:val="24"/>
          <w:szCs w:val="24"/>
        </w:rPr>
      </w:pPr>
    </w:p>
    <w:p w14:paraId="5CB4B20E" w14:textId="0B3120B5" w:rsidR="00C67CD8" w:rsidRPr="00FF7851" w:rsidRDefault="00875DF6" w:rsidP="00936E49">
      <w:pPr>
        <w:shd w:val="clear" w:color="auto" w:fill="C6D9F1"/>
        <w:tabs>
          <w:tab w:val="left" w:pos="447"/>
        </w:tabs>
        <w:autoSpaceDE w:val="0"/>
        <w:autoSpaceDN w:val="0"/>
        <w:adjustRightInd w:val="0"/>
        <w:jc w:val="center"/>
        <w:rPr>
          <w:rFonts w:ascii="Cambria" w:hAnsi="Cambria"/>
          <w:b/>
          <w:smallCaps/>
          <w:color w:val="17365D"/>
          <w:spacing w:val="26"/>
          <w:sz w:val="28"/>
          <w:szCs w:val="24"/>
        </w:rPr>
      </w:pPr>
      <w:r w:rsidRPr="00FF7851">
        <w:rPr>
          <w:rFonts w:ascii="Cambria" w:hAnsi="Cambria"/>
          <w:b/>
          <w:smallCaps/>
          <w:color w:val="17365D"/>
          <w:spacing w:val="26"/>
          <w:sz w:val="28"/>
          <w:szCs w:val="24"/>
        </w:rPr>
        <w:t>T</w:t>
      </w:r>
      <w:r w:rsidR="00F900D7" w:rsidRPr="00FF7851">
        <w:rPr>
          <w:rFonts w:ascii="Cambria" w:hAnsi="Cambria"/>
          <w:b/>
          <w:smallCaps/>
          <w:color w:val="17365D"/>
          <w:spacing w:val="26"/>
          <w:sz w:val="28"/>
          <w:szCs w:val="24"/>
        </w:rPr>
        <w:t>echnical</w:t>
      </w:r>
      <w:r w:rsidRPr="00FF7851">
        <w:rPr>
          <w:rFonts w:ascii="Cambria" w:hAnsi="Cambria"/>
          <w:b/>
          <w:smallCaps/>
          <w:color w:val="17365D"/>
          <w:spacing w:val="26"/>
          <w:sz w:val="28"/>
          <w:szCs w:val="24"/>
        </w:rPr>
        <w:t xml:space="preserve"> Skills</w:t>
      </w:r>
    </w:p>
    <w:p w14:paraId="1B1FADDD" w14:textId="77777777" w:rsidR="00C67CD8" w:rsidRPr="00FF7851" w:rsidRDefault="00C67CD8" w:rsidP="00936E49">
      <w:pPr>
        <w:jc w:val="both"/>
        <w:rPr>
          <w:rFonts w:ascii="Cambria" w:hAnsi="Cambria"/>
          <w:bCs/>
          <w:color w:val="000000"/>
          <w:sz w:val="2"/>
        </w:rPr>
      </w:pPr>
    </w:p>
    <w:p w14:paraId="3A3353D2" w14:textId="77777777" w:rsidR="00422265" w:rsidRPr="00FF7851" w:rsidRDefault="00422265" w:rsidP="00936E49">
      <w:pPr>
        <w:jc w:val="both"/>
        <w:rPr>
          <w:rFonts w:ascii="Cambria" w:hAnsi="Cambria" w:cs="Aria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5983"/>
      </w:tblGrid>
      <w:tr w:rsidR="007F1F33" w:rsidRPr="00FF7851" w14:paraId="3170DD91" w14:textId="77777777" w:rsidTr="00435FA1">
        <w:tc>
          <w:tcPr>
            <w:tcW w:w="4678" w:type="dxa"/>
            <w:shd w:val="clear" w:color="auto" w:fill="D5DCE4" w:themeFill="text2" w:themeFillTint="33"/>
          </w:tcPr>
          <w:p w14:paraId="3CB0FE70" w14:textId="07F2C607" w:rsidR="007F1F33" w:rsidRPr="00DC0F38" w:rsidRDefault="007F1F33" w:rsidP="00936E49">
            <w:pPr>
              <w:jc w:val="both"/>
              <w:rPr>
                <w:rFonts w:ascii="Cambria" w:hAnsi="Cambria" w:cs="Arial"/>
                <w:b/>
                <w:sz w:val="24"/>
                <w:szCs w:val="24"/>
              </w:rPr>
            </w:pPr>
            <w:r w:rsidRPr="00DC0F38">
              <w:rPr>
                <w:rFonts w:ascii="Cambria" w:hAnsi="Cambria" w:cs="Arial"/>
                <w:b/>
                <w:sz w:val="24"/>
                <w:szCs w:val="24"/>
                <w:lang w:val="en-US"/>
              </w:rPr>
              <w:t>Containerization Tools</w:t>
            </w:r>
          </w:p>
        </w:tc>
        <w:tc>
          <w:tcPr>
            <w:tcW w:w="5983" w:type="dxa"/>
          </w:tcPr>
          <w:p w14:paraId="6D1DF5F0" w14:textId="6F8601A0" w:rsidR="007F1F33" w:rsidRPr="00DC0F38" w:rsidRDefault="007F1F33" w:rsidP="00936E49">
            <w:pPr>
              <w:jc w:val="both"/>
              <w:rPr>
                <w:rFonts w:ascii="Cambria" w:hAnsi="Cambria" w:cs="Arial"/>
                <w:sz w:val="24"/>
                <w:szCs w:val="24"/>
              </w:rPr>
            </w:pPr>
            <w:r w:rsidRPr="00DC0F38">
              <w:rPr>
                <w:rFonts w:ascii="Cambria" w:hAnsi="Cambria" w:cs="Arial"/>
                <w:sz w:val="24"/>
                <w:szCs w:val="24"/>
              </w:rPr>
              <w:t>Docker, Docker Swarm &amp; Kubernetes</w:t>
            </w:r>
          </w:p>
        </w:tc>
      </w:tr>
      <w:tr w:rsidR="007F1F33" w:rsidRPr="00FF7851" w14:paraId="4241A69F" w14:textId="77777777" w:rsidTr="00435FA1">
        <w:tc>
          <w:tcPr>
            <w:tcW w:w="4678" w:type="dxa"/>
            <w:shd w:val="clear" w:color="auto" w:fill="D5DCE4" w:themeFill="text2" w:themeFillTint="33"/>
          </w:tcPr>
          <w:p w14:paraId="2EEE6A4E" w14:textId="77777777" w:rsidR="007F1F33" w:rsidRDefault="007F1F33" w:rsidP="00936E49">
            <w:pPr>
              <w:jc w:val="both"/>
              <w:rPr>
                <w:rFonts w:ascii="Cambria" w:hAnsi="Cambria" w:cs="Arial"/>
                <w:b/>
                <w:sz w:val="24"/>
                <w:szCs w:val="24"/>
              </w:rPr>
            </w:pPr>
            <w:r w:rsidRPr="00DC0F38">
              <w:rPr>
                <w:rFonts w:ascii="Cambria" w:hAnsi="Cambria" w:cs="Arial"/>
                <w:b/>
                <w:sz w:val="24"/>
                <w:szCs w:val="24"/>
              </w:rPr>
              <w:t>Scripting Languages</w:t>
            </w:r>
          </w:p>
          <w:p w14:paraId="70FFF1FA" w14:textId="77777777" w:rsidR="00435FA1" w:rsidRDefault="00435FA1" w:rsidP="00936E49">
            <w:pPr>
              <w:jc w:val="both"/>
              <w:rPr>
                <w:rFonts w:ascii="Cambria" w:hAnsi="Cambria" w:cs="Arial"/>
                <w:b/>
                <w:sz w:val="24"/>
                <w:szCs w:val="24"/>
              </w:rPr>
            </w:pPr>
            <w:r>
              <w:rPr>
                <w:rFonts w:ascii="Cambria" w:hAnsi="Cambria" w:cs="Arial"/>
                <w:b/>
                <w:sz w:val="24"/>
                <w:szCs w:val="24"/>
              </w:rPr>
              <w:t xml:space="preserve">Data Serialization </w:t>
            </w:r>
          </w:p>
          <w:p w14:paraId="5538E8BB" w14:textId="77777777" w:rsidR="00435FA1" w:rsidRDefault="00435FA1" w:rsidP="00936E49">
            <w:pPr>
              <w:jc w:val="both"/>
              <w:rPr>
                <w:rFonts w:ascii="Cambria" w:hAnsi="Cambria" w:cs="Arial"/>
                <w:b/>
                <w:sz w:val="24"/>
                <w:szCs w:val="24"/>
              </w:rPr>
            </w:pPr>
            <w:r>
              <w:rPr>
                <w:rFonts w:ascii="Cambria" w:hAnsi="Cambria" w:cs="Arial"/>
                <w:b/>
                <w:sz w:val="24"/>
                <w:szCs w:val="24"/>
              </w:rPr>
              <w:t xml:space="preserve">Monitoring Solution  </w:t>
            </w:r>
          </w:p>
          <w:p w14:paraId="2287D748" w14:textId="15BCE9E1" w:rsidR="00435FA1" w:rsidRPr="00DC0F38" w:rsidRDefault="00435FA1" w:rsidP="00936E49">
            <w:pPr>
              <w:jc w:val="both"/>
              <w:rPr>
                <w:rFonts w:ascii="Cambria" w:hAnsi="Cambria" w:cs="Arial"/>
                <w:b/>
                <w:sz w:val="24"/>
                <w:szCs w:val="24"/>
              </w:rPr>
            </w:pPr>
            <w:r>
              <w:rPr>
                <w:rFonts w:ascii="Cambria" w:hAnsi="Cambria" w:cs="Arial"/>
                <w:b/>
                <w:sz w:val="24"/>
                <w:szCs w:val="24"/>
              </w:rPr>
              <w:t xml:space="preserve">Config Management/Infra Automation                          </w:t>
            </w:r>
          </w:p>
        </w:tc>
        <w:tc>
          <w:tcPr>
            <w:tcW w:w="5983" w:type="dxa"/>
          </w:tcPr>
          <w:p w14:paraId="6580501C" w14:textId="77777777" w:rsidR="007F1F33" w:rsidRDefault="007F1F33" w:rsidP="00936E49">
            <w:pPr>
              <w:jc w:val="both"/>
              <w:rPr>
                <w:rFonts w:ascii="Cambria" w:hAnsi="Cambria" w:cs="Arial"/>
                <w:sz w:val="24"/>
                <w:szCs w:val="24"/>
              </w:rPr>
            </w:pPr>
            <w:r w:rsidRPr="00DC0F38">
              <w:rPr>
                <w:rFonts w:ascii="Cambria" w:hAnsi="Cambria" w:cs="Arial"/>
                <w:sz w:val="24"/>
                <w:szCs w:val="24"/>
              </w:rPr>
              <w:t>Perl, Python, Ruby, Shell Scripting</w:t>
            </w:r>
          </w:p>
          <w:p w14:paraId="159B2E07" w14:textId="77777777" w:rsidR="00435FA1" w:rsidRDefault="00435FA1" w:rsidP="00435FA1">
            <w:pPr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mbria" w:hAnsi="Cambria" w:cs="Arial"/>
                <w:sz w:val="24"/>
                <w:szCs w:val="24"/>
              </w:rPr>
              <w:t>YAML &amp; JSON</w:t>
            </w:r>
          </w:p>
          <w:p w14:paraId="43564FAC" w14:textId="77777777" w:rsidR="00435FA1" w:rsidRDefault="00435FA1" w:rsidP="00435FA1">
            <w:pPr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mbria" w:hAnsi="Cambria" w:cs="Arial"/>
                <w:sz w:val="24"/>
                <w:szCs w:val="24"/>
              </w:rPr>
              <w:t>Prometheus &amp; Grafana</w:t>
            </w:r>
          </w:p>
          <w:p w14:paraId="505AB0E8" w14:textId="256C9CA1" w:rsidR="00435FA1" w:rsidRPr="00435FA1" w:rsidRDefault="00435FA1" w:rsidP="00435FA1">
            <w:pPr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mbria" w:hAnsi="Cambria" w:cs="Arial"/>
                <w:sz w:val="24"/>
                <w:szCs w:val="24"/>
              </w:rPr>
              <w:t xml:space="preserve">Ansible &amp; </w:t>
            </w:r>
            <w:proofErr w:type="gramStart"/>
            <w:r>
              <w:rPr>
                <w:rFonts w:ascii="Cambria" w:hAnsi="Cambria" w:cs="Arial"/>
                <w:sz w:val="24"/>
                <w:szCs w:val="24"/>
              </w:rPr>
              <w:t>Terraform</w:t>
            </w:r>
            <w:proofErr w:type="gramEnd"/>
          </w:p>
        </w:tc>
      </w:tr>
      <w:tr w:rsidR="007F1F33" w:rsidRPr="00FF7851" w14:paraId="2684AC83" w14:textId="77777777" w:rsidTr="00435FA1">
        <w:tc>
          <w:tcPr>
            <w:tcW w:w="4678" w:type="dxa"/>
            <w:shd w:val="clear" w:color="auto" w:fill="D5DCE4" w:themeFill="text2" w:themeFillTint="33"/>
          </w:tcPr>
          <w:p w14:paraId="6BA202A4" w14:textId="09D889A9" w:rsidR="007F1F33" w:rsidRPr="00DC0F38" w:rsidRDefault="007F1F33" w:rsidP="00936E49">
            <w:pPr>
              <w:jc w:val="both"/>
              <w:rPr>
                <w:rFonts w:ascii="Cambria" w:hAnsi="Cambria" w:cs="Arial"/>
                <w:b/>
                <w:sz w:val="24"/>
                <w:szCs w:val="24"/>
              </w:rPr>
            </w:pPr>
            <w:r w:rsidRPr="00DC0F38">
              <w:rPr>
                <w:rFonts w:ascii="Cambria" w:hAnsi="Cambria" w:cs="Arial"/>
                <w:b/>
                <w:sz w:val="24"/>
                <w:szCs w:val="24"/>
              </w:rPr>
              <w:t>Development Methodologies</w:t>
            </w:r>
          </w:p>
        </w:tc>
        <w:tc>
          <w:tcPr>
            <w:tcW w:w="5983" w:type="dxa"/>
          </w:tcPr>
          <w:p w14:paraId="414C4876" w14:textId="40B558FD" w:rsidR="007F1F33" w:rsidRPr="00DC0F38" w:rsidRDefault="007F1F33" w:rsidP="00936E49">
            <w:pPr>
              <w:jc w:val="both"/>
              <w:rPr>
                <w:rFonts w:ascii="Cambria" w:hAnsi="Cambria" w:cs="Arial"/>
                <w:sz w:val="24"/>
                <w:szCs w:val="24"/>
              </w:rPr>
            </w:pPr>
            <w:proofErr w:type="spellStart"/>
            <w:r w:rsidRPr="00DC0F38">
              <w:rPr>
                <w:rFonts w:ascii="Cambria" w:hAnsi="Cambria" w:cs="Arial"/>
                <w:sz w:val="24"/>
                <w:szCs w:val="24"/>
              </w:rPr>
              <w:t>SAFe</w:t>
            </w:r>
            <w:proofErr w:type="spellEnd"/>
            <w:r w:rsidRPr="00DC0F38">
              <w:rPr>
                <w:rFonts w:ascii="Cambria" w:hAnsi="Cambria" w:cs="Arial"/>
                <w:sz w:val="24"/>
                <w:szCs w:val="24"/>
              </w:rPr>
              <w:t xml:space="preserve"> (Scaled Agile Framework)</w:t>
            </w:r>
          </w:p>
        </w:tc>
      </w:tr>
      <w:tr w:rsidR="007F1F33" w:rsidRPr="00FF7851" w14:paraId="294F8BC8" w14:textId="77777777" w:rsidTr="00435FA1">
        <w:tc>
          <w:tcPr>
            <w:tcW w:w="4678" w:type="dxa"/>
            <w:shd w:val="clear" w:color="auto" w:fill="D5DCE4" w:themeFill="text2" w:themeFillTint="33"/>
          </w:tcPr>
          <w:p w14:paraId="4ADAE8AB" w14:textId="3C95D976" w:rsidR="007F1F33" w:rsidRPr="00DC0F38" w:rsidRDefault="007F1F33" w:rsidP="00936E49">
            <w:pPr>
              <w:jc w:val="both"/>
              <w:rPr>
                <w:rFonts w:ascii="Cambria" w:hAnsi="Cambria" w:cs="Arial"/>
                <w:b/>
                <w:sz w:val="24"/>
                <w:szCs w:val="24"/>
              </w:rPr>
            </w:pPr>
            <w:r w:rsidRPr="00DC0F38">
              <w:rPr>
                <w:rFonts w:ascii="Cambria" w:hAnsi="Cambria" w:cs="Arial"/>
                <w:b/>
                <w:sz w:val="24"/>
                <w:szCs w:val="24"/>
              </w:rPr>
              <w:t>ALM Tools</w:t>
            </w:r>
          </w:p>
        </w:tc>
        <w:tc>
          <w:tcPr>
            <w:tcW w:w="5983" w:type="dxa"/>
          </w:tcPr>
          <w:p w14:paraId="4B1CC21C" w14:textId="39CE0174" w:rsidR="007F1F33" w:rsidRPr="00DC0F38" w:rsidRDefault="00435FA1" w:rsidP="00936E49">
            <w:pPr>
              <w:jc w:val="both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mbria" w:hAnsi="Cambria" w:cs="Arial"/>
                <w:sz w:val="24"/>
                <w:szCs w:val="24"/>
              </w:rPr>
              <w:t xml:space="preserve">ALM GIT, </w:t>
            </w:r>
            <w:r w:rsidR="007F1F33" w:rsidRPr="00DC0F38">
              <w:rPr>
                <w:rFonts w:ascii="Cambria" w:hAnsi="Cambria" w:cs="Arial"/>
                <w:sz w:val="24"/>
                <w:szCs w:val="24"/>
              </w:rPr>
              <w:t>Bitbucket, TFS &amp; GitHub</w:t>
            </w:r>
          </w:p>
        </w:tc>
      </w:tr>
      <w:tr w:rsidR="007F1F33" w:rsidRPr="00FF7851" w14:paraId="5BDA516C" w14:textId="77777777" w:rsidTr="00435FA1">
        <w:tc>
          <w:tcPr>
            <w:tcW w:w="4678" w:type="dxa"/>
            <w:shd w:val="clear" w:color="auto" w:fill="D5DCE4" w:themeFill="text2" w:themeFillTint="33"/>
          </w:tcPr>
          <w:p w14:paraId="6BB248CD" w14:textId="3EA6FCD6" w:rsidR="007F1F33" w:rsidRPr="00DC0F38" w:rsidRDefault="007F1F33" w:rsidP="00936E49">
            <w:pPr>
              <w:jc w:val="both"/>
              <w:rPr>
                <w:rFonts w:ascii="Cambria" w:hAnsi="Cambria" w:cs="Arial"/>
                <w:b/>
                <w:sz w:val="24"/>
                <w:szCs w:val="24"/>
              </w:rPr>
            </w:pPr>
            <w:r w:rsidRPr="00DC0F38">
              <w:rPr>
                <w:rFonts w:ascii="Cambria" w:hAnsi="Cambria" w:cs="Arial"/>
                <w:b/>
                <w:sz w:val="24"/>
                <w:szCs w:val="24"/>
              </w:rPr>
              <w:t>Source Control Tools</w:t>
            </w:r>
          </w:p>
        </w:tc>
        <w:tc>
          <w:tcPr>
            <w:tcW w:w="5983" w:type="dxa"/>
          </w:tcPr>
          <w:p w14:paraId="319FD5D0" w14:textId="2FC09A4F" w:rsidR="007F1F33" w:rsidRPr="00DC0F38" w:rsidRDefault="007F1F33" w:rsidP="00936E49">
            <w:pPr>
              <w:jc w:val="both"/>
              <w:rPr>
                <w:rFonts w:ascii="Cambria" w:hAnsi="Cambria" w:cs="Arial"/>
                <w:sz w:val="24"/>
                <w:szCs w:val="24"/>
              </w:rPr>
            </w:pPr>
            <w:r w:rsidRPr="00DC0F38">
              <w:rPr>
                <w:rFonts w:ascii="Cambria" w:hAnsi="Cambria" w:cs="Arial"/>
                <w:sz w:val="24"/>
                <w:szCs w:val="24"/>
              </w:rPr>
              <w:t>GIT, TFS &amp; ClearCase</w:t>
            </w:r>
          </w:p>
        </w:tc>
      </w:tr>
      <w:tr w:rsidR="007F1F33" w:rsidRPr="00FF7851" w14:paraId="60DEFAD6" w14:textId="77777777" w:rsidTr="00435FA1">
        <w:tc>
          <w:tcPr>
            <w:tcW w:w="4678" w:type="dxa"/>
            <w:shd w:val="clear" w:color="auto" w:fill="D5DCE4" w:themeFill="text2" w:themeFillTint="33"/>
          </w:tcPr>
          <w:p w14:paraId="6172734D" w14:textId="3D75662A" w:rsidR="007F1F33" w:rsidRPr="00DC0F38" w:rsidRDefault="007F1F33" w:rsidP="00936E49">
            <w:pPr>
              <w:jc w:val="both"/>
              <w:rPr>
                <w:rFonts w:ascii="Cambria" w:hAnsi="Cambria" w:cs="Arial"/>
                <w:b/>
                <w:sz w:val="24"/>
                <w:szCs w:val="24"/>
              </w:rPr>
            </w:pPr>
            <w:r w:rsidRPr="00DC0F38">
              <w:rPr>
                <w:rFonts w:ascii="Cambria" w:hAnsi="Cambria" w:cs="Arial"/>
                <w:b/>
                <w:sz w:val="24"/>
                <w:szCs w:val="24"/>
              </w:rPr>
              <w:t>Make/Build Utilities</w:t>
            </w:r>
          </w:p>
        </w:tc>
        <w:tc>
          <w:tcPr>
            <w:tcW w:w="5983" w:type="dxa"/>
          </w:tcPr>
          <w:p w14:paraId="7EBE2D5B" w14:textId="7C856408" w:rsidR="007F1F33" w:rsidRPr="00DC0F38" w:rsidRDefault="0007327E" w:rsidP="00936E49">
            <w:pPr>
              <w:jc w:val="both"/>
              <w:rPr>
                <w:rFonts w:ascii="Cambria" w:hAnsi="Cambria" w:cs="Arial"/>
                <w:sz w:val="24"/>
                <w:szCs w:val="24"/>
              </w:rPr>
            </w:pPr>
            <w:proofErr w:type="spellStart"/>
            <w:r w:rsidRPr="00DC0F38">
              <w:rPr>
                <w:rFonts w:ascii="Cambria" w:hAnsi="Cambria" w:cs="Arial"/>
                <w:sz w:val="24"/>
                <w:szCs w:val="24"/>
              </w:rPr>
              <w:t>Gmake</w:t>
            </w:r>
            <w:proofErr w:type="spellEnd"/>
            <w:r w:rsidRPr="00DC0F38">
              <w:rPr>
                <w:rFonts w:ascii="Cambria" w:hAnsi="Cambria" w:cs="Arial"/>
                <w:sz w:val="24"/>
                <w:szCs w:val="24"/>
              </w:rPr>
              <w:t xml:space="preserve">, </w:t>
            </w:r>
            <w:r w:rsidR="00B6170C" w:rsidRPr="00DC0F38">
              <w:rPr>
                <w:rFonts w:ascii="Cambria" w:hAnsi="Cambria" w:cs="Arial"/>
                <w:sz w:val="24"/>
                <w:szCs w:val="24"/>
              </w:rPr>
              <w:t xml:space="preserve">Maven, </w:t>
            </w:r>
            <w:proofErr w:type="spellStart"/>
            <w:r w:rsidR="007F1F33" w:rsidRPr="00DC0F38">
              <w:rPr>
                <w:rFonts w:ascii="Cambria" w:hAnsi="Cambria" w:cs="Arial"/>
                <w:sz w:val="24"/>
                <w:szCs w:val="24"/>
              </w:rPr>
              <w:t>Omake</w:t>
            </w:r>
            <w:proofErr w:type="spellEnd"/>
            <w:r w:rsidR="007F1F33" w:rsidRPr="00DC0F38">
              <w:rPr>
                <w:rFonts w:ascii="Cambria" w:hAnsi="Cambria" w:cs="Arial"/>
                <w:sz w:val="24"/>
                <w:szCs w:val="24"/>
              </w:rPr>
              <w:t>, Ant</w:t>
            </w:r>
            <w:r w:rsidRPr="00DC0F38">
              <w:rPr>
                <w:rFonts w:ascii="Cambria" w:hAnsi="Cambria" w:cs="Arial"/>
                <w:sz w:val="24"/>
                <w:szCs w:val="24"/>
              </w:rPr>
              <w:t xml:space="preserve"> </w:t>
            </w:r>
            <w:r w:rsidR="007F1F33" w:rsidRPr="00DC0F38">
              <w:rPr>
                <w:rFonts w:ascii="Cambria" w:hAnsi="Cambria" w:cs="Arial"/>
                <w:sz w:val="24"/>
                <w:szCs w:val="24"/>
              </w:rPr>
              <w:t xml:space="preserve">&amp; </w:t>
            </w:r>
            <w:proofErr w:type="spellStart"/>
            <w:r w:rsidR="007F1F33" w:rsidRPr="00DC0F38">
              <w:rPr>
                <w:rFonts w:ascii="Cambria" w:hAnsi="Cambria" w:cs="Arial"/>
                <w:sz w:val="24"/>
                <w:szCs w:val="24"/>
              </w:rPr>
              <w:t>MSBuild</w:t>
            </w:r>
            <w:proofErr w:type="spellEnd"/>
          </w:p>
        </w:tc>
      </w:tr>
      <w:tr w:rsidR="007F1F33" w:rsidRPr="00FF7851" w14:paraId="402B8D0E" w14:textId="77777777" w:rsidTr="00435FA1">
        <w:tc>
          <w:tcPr>
            <w:tcW w:w="4678" w:type="dxa"/>
            <w:shd w:val="clear" w:color="auto" w:fill="D5DCE4" w:themeFill="text2" w:themeFillTint="33"/>
          </w:tcPr>
          <w:p w14:paraId="6549CA78" w14:textId="19D13504" w:rsidR="007F1F33" w:rsidRPr="00DC0F38" w:rsidRDefault="003D59B1" w:rsidP="00936E49">
            <w:pPr>
              <w:jc w:val="both"/>
              <w:rPr>
                <w:rFonts w:ascii="Cambria" w:hAnsi="Cambria" w:cs="Arial"/>
                <w:b/>
                <w:sz w:val="24"/>
                <w:szCs w:val="24"/>
              </w:rPr>
            </w:pPr>
            <w:r w:rsidRPr="00DC0F38">
              <w:rPr>
                <w:rFonts w:ascii="Cambria" w:hAnsi="Cambria" w:cs="Arial"/>
                <w:b/>
                <w:sz w:val="24"/>
                <w:szCs w:val="24"/>
              </w:rPr>
              <w:t>DBMS</w:t>
            </w:r>
          </w:p>
        </w:tc>
        <w:tc>
          <w:tcPr>
            <w:tcW w:w="5983" w:type="dxa"/>
          </w:tcPr>
          <w:p w14:paraId="5AE9388E" w14:textId="0B843D3D" w:rsidR="007F1F33" w:rsidRPr="00DC0F38" w:rsidRDefault="003D59B1" w:rsidP="00936E49">
            <w:pPr>
              <w:jc w:val="both"/>
              <w:rPr>
                <w:rFonts w:ascii="Cambria" w:hAnsi="Cambria" w:cs="Arial"/>
                <w:sz w:val="24"/>
                <w:szCs w:val="24"/>
              </w:rPr>
            </w:pPr>
            <w:r w:rsidRPr="00DC0F38">
              <w:rPr>
                <w:rFonts w:ascii="Cambria" w:hAnsi="Cambria" w:cs="Arial"/>
                <w:sz w:val="24"/>
                <w:szCs w:val="24"/>
              </w:rPr>
              <w:t>MS SQL</w:t>
            </w:r>
            <w:r w:rsidR="0007327E" w:rsidRPr="00DC0F38">
              <w:rPr>
                <w:rFonts w:ascii="Cambria" w:hAnsi="Cambria" w:cs="Arial"/>
                <w:sz w:val="24"/>
                <w:szCs w:val="24"/>
              </w:rPr>
              <w:t>, Oracle DB</w:t>
            </w:r>
          </w:p>
        </w:tc>
      </w:tr>
      <w:tr w:rsidR="007F1F33" w:rsidRPr="00FF7851" w14:paraId="1ED4D7DB" w14:textId="77777777" w:rsidTr="00435FA1">
        <w:tc>
          <w:tcPr>
            <w:tcW w:w="4678" w:type="dxa"/>
            <w:shd w:val="clear" w:color="auto" w:fill="D5DCE4" w:themeFill="text2" w:themeFillTint="33"/>
          </w:tcPr>
          <w:p w14:paraId="61CF3A62" w14:textId="3792BBCD" w:rsidR="007F1F33" w:rsidRPr="00DC0F38" w:rsidRDefault="003D59B1" w:rsidP="00936E49">
            <w:pPr>
              <w:jc w:val="both"/>
              <w:rPr>
                <w:rFonts w:ascii="Cambria" w:hAnsi="Cambria" w:cs="Arial"/>
                <w:b/>
                <w:sz w:val="24"/>
                <w:szCs w:val="24"/>
              </w:rPr>
            </w:pPr>
            <w:r w:rsidRPr="00DC0F38">
              <w:rPr>
                <w:rFonts w:ascii="Cambria" w:hAnsi="Cambria" w:cs="Arial"/>
                <w:b/>
                <w:sz w:val="24"/>
                <w:szCs w:val="24"/>
              </w:rPr>
              <w:t>Others</w:t>
            </w:r>
          </w:p>
        </w:tc>
        <w:tc>
          <w:tcPr>
            <w:tcW w:w="5983" w:type="dxa"/>
          </w:tcPr>
          <w:p w14:paraId="65FFBBCF" w14:textId="59F776EA" w:rsidR="007F1F33" w:rsidRPr="00DC0F38" w:rsidRDefault="003D59B1" w:rsidP="00936E49">
            <w:pPr>
              <w:jc w:val="both"/>
              <w:rPr>
                <w:rFonts w:ascii="Cambria" w:hAnsi="Cambria" w:cs="Arial"/>
                <w:sz w:val="24"/>
                <w:szCs w:val="24"/>
              </w:rPr>
            </w:pPr>
            <w:r w:rsidRPr="00DC0F38">
              <w:rPr>
                <w:rFonts w:ascii="Cambria" w:hAnsi="Cambria" w:cs="Arial"/>
                <w:sz w:val="24"/>
                <w:szCs w:val="24"/>
              </w:rPr>
              <w:t>Ruby on Rails (</w:t>
            </w:r>
            <w:proofErr w:type="spellStart"/>
            <w:r w:rsidRPr="00DC0F38">
              <w:rPr>
                <w:rFonts w:ascii="Cambria" w:hAnsi="Cambria" w:cs="Arial"/>
                <w:sz w:val="24"/>
                <w:szCs w:val="24"/>
              </w:rPr>
              <w:t>RoR</w:t>
            </w:r>
            <w:proofErr w:type="spellEnd"/>
            <w:r w:rsidRPr="00DC0F38">
              <w:rPr>
                <w:rFonts w:ascii="Cambria" w:hAnsi="Cambria" w:cs="Arial"/>
                <w:sz w:val="24"/>
                <w:szCs w:val="24"/>
              </w:rPr>
              <w:t xml:space="preserve">) </w:t>
            </w:r>
            <w:r w:rsidR="00AB2A71" w:rsidRPr="00DC0F38">
              <w:rPr>
                <w:rFonts w:ascii="Cambria" w:hAnsi="Cambria" w:cs="Arial"/>
                <w:sz w:val="24"/>
                <w:szCs w:val="24"/>
              </w:rPr>
              <w:t>Web Fram</w:t>
            </w:r>
            <w:r w:rsidRPr="00DC0F38">
              <w:rPr>
                <w:rFonts w:ascii="Cambria" w:hAnsi="Cambria" w:cs="Arial"/>
                <w:sz w:val="24"/>
                <w:szCs w:val="24"/>
              </w:rPr>
              <w:t>ework, HTML</w:t>
            </w:r>
            <w:r w:rsidR="00CE0265" w:rsidRPr="00DC0F38">
              <w:rPr>
                <w:rFonts w:ascii="Cambria" w:hAnsi="Cambria" w:cs="Arial"/>
                <w:sz w:val="24"/>
                <w:szCs w:val="24"/>
              </w:rPr>
              <w:t xml:space="preserve"> </w:t>
            </w:r>
            <w:r w:rsidRPr="00DC0F38">
              <w:rPr>
                <w:rFonts w:ascii="Cambria" w:hAnsi="Cambria" w:cs="Arial"/>
                <w:sz w:val="24"/>
                <w:szCs w:val="24"/>
              </w:rPr>
              <w:t>&amp; CSS</w:t>
            </w:r>
          </w:p>
        </w:tc>
      </w:tr>
    </w:tbl>
    <w:p w14:paraId="694304A6" w14:textId="77777777" w:rsidR="007F1F33" w:rsidRPr="00FF7851" w:rsidRDefault="007F1F33" w:rsidP="00936E49">
      <w:pPr>
        <w:jc w:val="both"/>
        <w:rPr>
          <w:rFonts w:ascii="Cambria" w:hAnsi="Cambria"/>
          <w:bCs/>
          <w:color w:val="000000"/>
        </w:rPr>
      </w:pPr>
    </w:p>
    <w:p w14:paraId="1DDD2F38" w14:textId="77777777" w:rsidR="00F44458" w:rsidRPr="00FF7851" w:rsidRDefault="00767A10" w:rsidP="00936E49">
      <w:pPr>
        <w:shd w:val="clear" w:color="auto" w:fill="C6D9F1"/>
        <w:tabs>
          <w:tab w:val="left" w:pos="447"/>
        </w:tabs>
        <w:autoSpaceDE w:val="0"/>
        <w:autoSpaceDN w:val="0"/>
        <w:adjustRightInd w:val="0"/>
        <w:jc w:val="center"/>
        <w:rPr>
          <w:rFonts w:ascii="Cambria" w:hAnsi="Cambria"/>
          <w:b/>
          <w:smallCaps/>
          <w:color w:val="17365D"/>
          <w:spacing w:val="26"/>
          <w:sz w:val="28"/>
          <w:szCs w:val="24"/>
        </w:rPr>
      </w:pPr>
      <w:r w:rsidRPr="00FF7851">
        <w:rPr>
          <w:rFonts w:ascii="Cambria" w:hAnsi="Cambria"/>
          <w:b/>
          <w:smallCaps/>
          <w:color w:val="17365D"/>
          <w:spacing w:val="26"/>
          <w:sz w:val="28"/>
          <w:szCs w:val="24"/>
        </w:rPr>
        <w:t>Personal Details</w:t>
      </w:r>
    </w:p>
    <w:p w14:paraId="4969451E" w14:textId="77777777" w:rsidR="00767A10" w:rsidRPr="00FF7851" w:rsidRDefault="00767A10" w:rsidP="00936E49">
      <w:pPr>
        <w:autoSpaceDE w:val="0"/>
        <w:autoSpaceDN w:val="0"/>
        <w:adjustRightInd w:val="0"/>
        <w:jc w:val="both"/>
        <w:rPr>
          <w:rFonts w:ascii="Cambria" w:hAnsi="Cambria"/>
          <w:b/>
          <w:sz w:val="6"/>
        </w:rPr>
      </w:pPr>
    </w:p>
    <w:p w14:paraId="736EAE24" w14:textId="0B16EBB2" w:rsidR="00A71EB8" w:rsidRPr="00DC0F38" w:rsidRDefault="00C34676" w:rsidP="00936E49">
      <w:pPr>
        <w:shd w:val="clear" w:color="auto" w:fill="FFFFFF" w:themeFill="background1"/>
        <w:jc w:val="both"/>
        <w:rPr>
          <w:rFonts w:ascii="Cambria" w:hAnsi="Cambria"/>
          <w:b/>
          <w:spacing w:val="-4"/>
          <w:sz w:val="24"/>
          <w:szCs w:val="24"/>
        </w:rPr>
      </w:pPr>
      <w:r w:rsidRPr="00DC0F38">
        <w:rPr>
          <w:rFonts w:ascii="Cambria" w:hAnsi="Cambria"/>
          <w:b/>
          <w:spacing w:val="-4"/>
          <w:sz w:val="24"/>
          <w:szCs w:val="24"/>
        </w:rPr>
        <w:t xml:space="preserve">Date of Birth: </w:t>
      </w:r>
      <w:r w:rsidR="00B6170C" w:rsidRPr="00DC0F38">
        <w:rPr>
          <w:rFonts w:ascii="Cambria" w:hAnsi="Cambria"/>
          <w:spacing w:val="-4"/>
          <w:sz w:val="24"/>
          <w:szCs w:val="24"/>
        </w:rPr>
        <w:t>11th September 1983</w:t>
      </w:r>
    </w:p>
    <w:p w14:paraId="781B9655" w14:textId="753E598E" w:rsidR="00A71EB8" w:rsidRPr="00DC0F38" w:rsidRDefault="00C34676" w:rsidP="00936E49">
      <w:pPr>
        <w:shd w:val="clear" w:color="auto" w:fill="FFFFFF" w:themeFill="background1"/>
        <w:jc w:val="both"/>
        <w:rPr>
          <w:rFonts w:ascii="Cambria" w:hAnsi="Cambria"/>
          <w:b/>
          <w:spacing w:val="-4"/>
          <w:sz w:val="24"/>
          <w:szCs w:val="24"/>
        </w:rPr>
      </w:pPr>
      <w:r w:rsidRPr="00DC0F38">
        <w:rPr>
          <w:rFonts w:ascii="Cambria" w:hAnsi="Cambria"/>
          <w:b/>
          <w:spacing w:val="-4"/>
          <w:sz w:val="24"/>
          <w:szCs w:val="24"/>
        </w:rPr>
        <w:t xml:space="preserve">Languages Known: </w:t>
      </w:r>
      <w:r w:rsidR="00B6170C" w:rsidRPr="00DC0F38">
        <w:rPr>
          <w:rFonts w:ascii="Cambria" w:hAnsi="Cambria"/>
          <w:spacing w:val="-4"/>
          <w:sz w:val="24"/>
          <w:szCs w:val="24"/>
        </w:rPr>
        <w:t>English, Kannada &amp; Hindi</w:t>
      </w:r>
    </w:p>
    <w:p w14:paraId="55633370" w14:textId="1D236621" w:rsidR="00A71EB8" w:rsidRPr="00DC0F38" w:rsidRDefault="00C34676" w:rsidP="00936E49">
      <w:pPr>
        <w:shd w:val="clear" w:color="auto" w:fill="FFFFFF" w:themeFill="background1"/>
        <w:jc w:val="both"/>
        <w:rPr>
          <w:rFonts w:ascii="Cambria" w:hAnsi="Cambria"/>
          <w:spacing w:val="-4"/>
          <w:sz w:val="24"/>
          <w:szCs w:val="24"/>
        </w:rPr>
      </w:pPr>
      <w:r w:rsidRPr="00DC0F38">
        <w:rPr>
          <w:rFonts w:ascii="Cambria" w:hAnsi="Cambria"/>
          <w:b/>
          <w:spacing w:val="-4"/>
          <w:sz w:val="24"/>
          <w:szCs w:val="24"/>
        </w:rPr>
        <w:t xml:space="preserve">Address: </w:t>
      </w:r>
      <w:r w:rsidR="0007327E" w:rsidRPr="00DC0F38">
        <w:rPr>
          <w:rFonts w:ascii="Cambria" w:hAnsi="Cambria"/>
          <w:spacing w:val="-4"/>
          <w:sz w:val="24"/>
          <w:szCs w:val="24"/>
        </w:rPr>
        <w:t>B</w:t>
      </w:r>
      <w:r w:rsidR="00C24673" w:rsidRPr="00DC0F38">
        <w:rPr>
          <w:rFonts w:ascii="Cambria" w:hAnsi="Cambria"/>
          <w:spacing w:val="-4"/>
          <w:sz w:val="24"/>
          <w:szCs w:val="24"/>
        </w:rPr>
        <w:t>-</w:t>
      </w:r>
      <w:r w:rsidR="0007327E" w:rsidRPr="00DC0F38">
        <w:rPr>
          <w:rFonts w:ascii="Cambria" w:hAnsi="Cambria"/>
          <w:spacing w:val="-4"/>
          <w:sz w:val="24"/>
          <w:szCs w:val="24"/>
        </w:rPr>
        <w:t>109</w:t>
      </w:r>
      <w:r w:rsidR="00970D70" w:rsidRPr="00DC0F38">
        <w:rPr>
          <w:rFonts w:ascii="Cambria" w:hAnsi="Cambria"/>
          <w:spacing w:val="-4"/>
          <w:sz w:val="24"/>
          <w:szCs w:val="24"/>
        </w:rPr>
        <w:t xml:space="preserve">, </w:t>
      </w:r>
      <w:r w:rsidR="0007327E" w:rsidRPr="00DC0F38">
        <w:rPr>
          <w:rFonts w:ascii="Cambria" w:hAnsi="Cambria"/>
          <w:spacing w:val="-4"/>
          <w:sz w:val="24"/>
          <w:szCs w:val="24"/>
        </w:rPr>
        <w:t>Nandi Citadel</w:t>
      </w:r>
      <w:r w:rsidR="00970D70" w:rsidRPr="00DC0F38">
        <w:rPr>
          <w:rFonts w:ascii="Cambria" w:hAnsi="Cambria"/>
          <w:spacing w:val="-4"/>
          <w:sz w:val="24"/>
          <w:szCs w:val="24"/>
        </w:rPr>
        <w:t xml:space="preserve">, </w:t>
      </w:r>
      <w:r w:rsidR="0007327E" w:rsidRPr="00DC0F38">
        <w:rPr>
          <w:rFonts w:ascii="Cambria" w:hAnsi="Cambria"/>
          <w:spacing w:val="-4"/>
          <w:sz w:val="24"/>
          <w:szCs w:val="24"/>
        </w:rPr>
        <w:t>Nobel Residency Road</w:t>
      </w:r>
      <w:r w:rsidR="00970D70" w:rsidRPr="00DC0F38">
        <w:rPr>
          <w:rFonts w:ascii="Cambria" w:hAnsi="Cambria"/>
          <w:spacing w:val="-4"/>
          <w:sz w:val="24"/>
          <w:szCs w:val="24"/>
        </w:rPr>
        <w:t xml:space="preserve">, </w:t>
      </w:r>
      <w:proofErr w:type="spellStart"/>
      <w:r w:rsidR="0007327E" w:rsidRPr="00DC0F38">
        <w:rPr>
          <w:rFonts w:ascii="Cambria" w:hAnsi="Cambria"/>
          <w:spacing w:val="-4"/>
          <w:sz w:val="24"/>
          <w:szCs w:val="24"/>
        </w:rPr>
        <w:t>Chandrashekarpura</w:t>
      </w:r>
      <w:proofErr w:type="spellEnd"/>
      <w:r w:rsidR="0007327E" w:rsidRPr="00DC0F38">
        <w:rPr>
          <w:rFonts w:ascii="Cambria" w:hAnsi="Cambria"/>
          <w:spacing w:val="-4"/>
          <w:sz w:val="24"/>
          <w:szCs w:val="24"/>
        </w:rPr>
        <w:t xml:space="preserve">, </w:t>
      </w:r>
      <w:proofErr w:type="spellStart"/>
      <w:r w:rsidR="0007327E" w:rsidRPr="00DC0F38">
        <w:rPr>
          <w:rFonts w:ascii="Cambria" w:hAnsi="Cambria"/>
          <w:spacing w:val="-4"/>
          <w:sz w:val="24"/>
          <w:szCs w:val="24"/>
        </w:rPr>
        <w:t>Akshayavana</w:t>
      </w:r>
      <w:proofErr w:type="spellEnd"/>
      <w:r w:rsidR="0007327E" w:rsidRPr="00DC0F38">
        <w:rPr>
          <w:rFonts w:ascii="Cambria" w:hAnsi="Cambria"/>
          <w:spacing w:val="-4"/>
          <w:sz w:val="24"/>
          <w:szCs w:val="24"/>
        </w:rPr>
        <w:t xml:space="preserve">, </w:t>
      </w:r>
      <w:r w:rsidR="00970D70" w:rsidRPr="00DC0F38">
        <w:rPr>
          <w:rFonts w:ascii="Cambria" w:hAnsi="Cambria"/>
          <w:spacing w:val="-4"/>
          <w:sz w:val="24"/>
          <w:szCs w:val="24"/>
        </w:rPr>
        <w:t>Bangalore – 5600</w:t>
      </w:r>
      <w:r w:rsidR="0007327E" w:rsidRPr="00DC0F38">
        <w:rPr>
          <w:rFonts w:ascii="Cambria" w:hAnsi="Cambria"/>
          <w:spacing w:val="-4"/>
          <w:sz w:val="24"/>
          <w:szCs w:val="24"/>
        </w:rPr>
        <w:t>76</w:t>
      </w:r>
    </w:p>
    <w:p w14:paraId="42DF7462" w14:textId="17D98706" w:rsidR="008E3D3E" w:rsidRPr="00DC0F38" w:rsidRDefault="008E3D3E" w:rsidP="00936E49">
      <w:pPr>
        <w:shd w:val="clear" w:color="auto" w:fill="FFFFFF" w:themeFill="background1"/>
        <w:jc w:val="both"/>
        <w:rPr>
          <w:rFonts w:ascii="Cambria" w:hAnsi="Cambria"/>
          <w:spacing w:val="-4"/>
          <w:sz w:val="24"/>
          <w:szCs w:val="24"/>
        </w:rPr>
      </w:pPr>
      <w:r w:rsidRPr="00DC0F38">
        <w:rPr>
          <w:rFonts w:ascii="Cambria" w:hAnsi="Cambria"/>
          <w:b/>
          <w:spacing w:val="-4"/>
          <w:sz w:val="24"/>
          <w:szCs w:val="24"/>
        </w:rPr>
        <w:t>Visa Details:</w:t>
      </w:r>
      <w:r w:rsidRPr="00DC0F38">
        <w:rPr>
          <w:rFonts w:ascii="Cambria" w:hAnsi="Cambria"/>
          <w:spacing w:val="-4"/>
          <w:sz w:val="24"/>
          <w:szCs w:val="24"/>
        </w:rPr>
        <w:t xml:space="preserve"> USA Business Visa, valid till 2028</w:t>
      </w:r>
    </w:p>
    <w:p w14:paraId="69320CA9" w14:textId="765E1138" w:rsidR="00052C45" w:rsidRPr="00DC0F38" w:rsidRDefault="00052C45" w:rsidP="00936E49">
      <w:pPr>
        <w:shd w:val="clear" w:color="auto" w:fill="FFFFFF" w:themeFill="background1"/>
        <w:jc w:val="both"/>
        <w:rPr>
          <w:rFonts w:ascii="Cambria" w:hAnsi="Cambria"/>
          <w:spacing w:val="-4"/>
          <w:sz w:val="24"/>
          <w:szCs w:val="24"/>
        </w:rPr>
      </w:pPr>
    </w:p>
    <w:p w14:paraId="0130C97E" w14:textId="77777777" w:rsidR="006B3D54" w:rsidRPr="00FF7851" w:rsidRDefault="006B3D54" w:rsidP="00936E49">
      <w:pPr>
        <w:shd w:val="clear" w:color="auto" w:fill="FFFFFF" w:themeFill="background1"/>
        <w:jc w:val="both"/>
        <w:rPr>
          <w:rFonts w:ascii="Cambria" w:hAnsi="Cambria"/>
          <w:spacing w:val="-4"/>
        </w:rPr>
      </w:pPr>
    </w:p>
    <w:p w14:paraId="033DB875" w14:textId="77777777" w:rsidR="00E856D5" w:rsidRPr="00FF7851" w:rsidRDefault="00E856D5" w:rsidP="00936E49">
      <w:pPr>
        <w:shd w:val="clear" w:color="auto" w:fill="FFFFFF" w:themeFill="background1"/>
        <w:jc w:val="both"/>
        <w:rPr>
          <w:rFonts w:ascii="Cambria" w:hAnsi="Cambria"/>
          <w:spacing w:val="-4"/>
        </w:rPr>
      </w:pPr>
    </w:p>
    <w:sectPr w:rsidR="00E856D5" w:rsidRPr="00FF7851" w:rsidSect="000C4A64">
      <w:type w:val="continuous"/>
      <w:pgSz w:w="11909" w:h="16834" w:code="9"/>
      <w:pgMar w:top="630" w:right="624" w:bottom="630" w:left="624" w:header="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34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B5CF3E" w14:textId="77777777" w:rsidR="00C874B3" w:rsidRDefault="00C874B3">
      <w:r>
        <w:separator/>
      </w:r>
    </w:p>
  </w:endnote>
  <w:endnote w:type="continuationSeparator" w:id="0">
    <w:p w14:paraId="0D0FAE7F" w14:textId="77777777" w:rsidR="00C874B3" w:rsidRDefault="00C874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Rockwell">
    <w:altName w:val="Times New Roman"/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8896E5" w14:textId="77777777" w:rsidR="00C874B3" w:rsidRDefault="00C874B3">
      <w:r>
        <w:separator/>
      </w:r>
    </w:p>
  </w:footnote>
  <w:footnote w:type="continuationSeparator" w:id="0">
    <w:p w14:paraId="3FEA6571" w14:textId="77777777" w:rsidR="00C874B3" w:rsidRDefault="00C874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7pt;height:7pt" o:bullet="t">
        <v:imagedata r:id="rId1" o:title="bullet-grey"/>
      </v:shape>
    </w:pict>
  </w:numPicBullet>
  <w:numPicBullet w:numPicBulletId="1">
    <w:pict>
      <v:shape id="_x0000_i1029" type="#_x0000_t75" style="width:64pt;height:64pt;visibility:visible;mso-wrap-style:square" o:bullet="t" filled="t">
        <v:imagedata r:id="rId2" o:title="" croptop="13344f" cropbottom="13344f" cropleft="1342f" cropright="1342f"/>
        <o:lock v:ext="edit" aspectratio="f"/>
      </v:shape>
    </w:pict>
  </w:numPicBullet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bullet"/>
      <w:lvlText w:val="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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4"/>
    <w:multiLevelType w:val="singleLevel"/>
    <w:tmpl w:val="00000004"/>
    <w:name w:val="WW8Num4"/>
    <w:lvl w:ilvl="0">
      <w:start w:val="1"/>
      <w:numFmt w:val="bullet"/>
      <w:lvlText w:val="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  <w:b w:val="0"/>
        <w:sz w:val="17"/>
        <w:szCs w:val="17"/>
      </w:rPr>
    </w:lvl>
  </w:abstractNum>
  <w:abstractNum w:abstractNumId="2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Wingdings" w:hint="default"/>
      </w:rPr>
    </w:lvl>
  </w:abstractNum>
  <w:abstractNum w:abstractNumId="3" w15:restartNumberingAfterBreak="0">
    <w:nsid w:val="00000006"/>
    <w:multiLevelType w:val="singleLevel"/>
    <w:tmpl w:val="00000006"/>
    <w:name w:val="WW8Num6"/>
    <w:lvl w:ilvl="0">
      <w:start w:val="1"/>
      <w:numFmt w:val="bullet"/>
      <w:lvlText w:val=""/>
      <w:lvlJc w:val="left"/>
      <w:pPr>
        <w:tabs>
          <w:tab w:val="num" w:pos="288"/>
        </w:tabs>
        <w:ind w:left="288" w:hanging="288"/>
      </w:pPr>
      <w:rPr>
        <w:rFonts w:ascii="Symbol" w:hAnsi="Symbol" w:cs="Symbol" w:hint="default"/>
      </w:rPr>
    </w:lvl>
  </w:abstractNum>
  <w:abstractNum w:abstractNumId="4" w15:restartNumberingAfterBreak="0">
    <w:nsid w:val="00000007"/>
    <w:multiLevelType w:val="multilevel"/>
    <w:tmpl w:val="00000007"/>
    <w:name w:val="WW8Num7"/>
    <w:lvl w:ilvl="0">
      <w:start w:val="1"/>
      <w:numFmt w:val="bullet"/>
      <w:lvlText w:val=""/>
      <w:lvlJc w:val="left"/>
      <w:pPr>
        <w:tabs>
          <w:tab w:val="num" w:pos="360"/>
        </w:tabs>
        <w:ind w:left="360" w:hanging="360"/>
      </w:pPr>
      <w:rPr>
        <w:rFonts w:ascii="Symbol" w:hAnsi="Symbol" w:cs="Wingdings" w:hint="default"/>
        <w:lang w:val="en-GB"/>
      </w:rPr>
    </w:lvl>
    <w:lvl w:ilvl="1">
      <w:start w:val="1"/>
      <w:numFmt w:val="bullet"/>
      <w:lvlText w:val=""/>
      <w:lvlJc w:val="left"/>
      <w:pPr>
        <w:tabs>
          <w:tab w:val="num" w:pos="1080"/>
        </w:tabs>
        <w:ind w:left="1080" w:hanging="360"/>
      </w:pPr>
      <w:rPr>
        <w:rFonts w:ascii="Symbol" w:hAnsi="Symbol" w:cs="Wingdings" w:hint="default"/>
        <w:lang w:val="en-GB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Wingdings" w:hint="default"/>
        <w:lang w:val="en-GB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Wingdings" w:hint="default"/>
        <w:lang w:val="en-GB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8"/>
    <w:multiLevelType w:val="singleLevel"/>
    <w:tmpl w:val="00000008"/>
    <w:name w:val="WW8Num8"/>
    <w:lvl w:ilvl="0">
      <w:start w:val="1"/>
      <w:numFmt w:val="bullet"/>
      <w:lvlText w:val="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</w:abstractNum>
  <w:abstractNum w:abstractNumId="6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"/>
      <w:lvlJc w:val="left"/>
      <w:pPr>
        <w:tabs>
          <w:tab w:val="num" w:pos="360"/>
        </w:tabs>
        <w:ind w:left="360" w:hanging="360"/>
      </w:pPr>
      <w:rPr>
        <w:rFonts w:ascii="Symbol" w:hAnsi="Symbol" w:cs="Palatino Linotype"/>
        <w:lang w:val="en-GB"/>
      </w:rPr>
    </w:lvl>
  </w:abstractNum>
  <w:abstractNum w:abstractNumId="7" w15:restartNumberingAfterBreak="0">
    <w:nsid w:val="0000000B"/>
    <w:multiLevelType w:val="singleLevel"/>
    <w:tmpl w:val="0000000B"/>
    <w:name w:val="WW8Num11"/>
    <w:lvl w:ilvl="0">
      <w:start w:val="1"/>
      <w:numFmt w:val="bullet"/>
      <w:lvlText w:val="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8" w15:restartNumberingAfterBreak="0">
    <w:nsid w:val="08361FBE"/>
    <w:multiLevelType w:val="hybridMultilevel"/>
    <w:tmpl w:val="F0EAD78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9472B2A"/>
    <w:multiLevelType w:val="multilevel"/>
    <w:tmpl w:val="25768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A7A2E26"/>
    <w:multiLevelType w:val="hybridMultilevel"/>
    <w:tmpl w:val="5600CBAC"/>
    <w:lvl w:ilvl="0" w:tplc="18B8ADEA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A70653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D967EC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A182CA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E26BCE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B7C8FF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90A111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912831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E08891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 w15:restartNumberingAfterBreak="0">
    <w:nsid w:val="14314ADC"/>
    <w:multiLevelType w:val="hybridMultilevel"/>
    <w:tmpl w:val="197AB6BE"/>
    <w:lvl w:ilvl="0" w:tplc="18E6AD42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232B71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762A15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9947AB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ED8E8C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588186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170F6C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5B2338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1A09CC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 w15:restartNumberingAfterBreak="0">
    <w:nsid w:val="19200958"/>
    <w:multiLevelType w:val="hybridMultilevel"/>
    <w:tmpl w:val="B3485D90"/>
    <w:lvl w:ilvl="0" w:tplc="A7D898C4">
      <w:start w:val="1"/>
      <w:numFmt w:val="bullet"/>
      <w:lvlText w:val=""/>
      <w:lvlPicBulletId w:val="0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BC02FA8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91F8624A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45229F0A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D5C6A460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904E77C6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83B8A73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3458796C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93FA485C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13" w15:restartNumberingAfterBreak="0">
    <w:nsid w:val="1EAB4CC5"/>
    <w:multiLevelType w:val="hybridMultilevel"/>
    <w:tmpl w:val="3D184E56"/>
    <w:lvl w:ilvl="0" w:tplc="CA000D32">
      <w:start w:val="1"/>
      <w:numFmt w:val="bullet"/>
      <w:pStyle w:val="Bullets"/>
      <w:lvlText w:val=""/>
      <w:lvlJc w:val="left"/>
      <w:pPr>
        <w:tabs>
          <w:tab w:val="num" w:pos="216"/>
        </w:tabs>
        <w:ind w:left="432" w:hanging="216"/>
      </w:pPr>
      <w:rPr>
        <w:rFonts w:ascii="Symbol" w:hAnsi="Symbol" w:hint="default"/>
        <w:b w:val="0"/>
        <w:i w:val="0"/>
        <w:color w:val="808080"/>
        <w:sz w:val="12"/>
        <w:szCs w:val="12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 w:val="0"/>
        <w:i w:val="0"/>
        <w:color w:val="808080"/>
        <w:sz w:val="12"/>
        <w:szCs w:val="12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E24490"/>
    <w:multiLevelType w:val="hybridMultilevel"/>
    <w:tmpl w:val="0B6EE960"/>
    <w:lvl w:ilvl="0" w:tplc="C9741064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53CE8C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BECD9C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090E34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9A0179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51AC18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146535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200C63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46EEAF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345C5A8E"/>
    <w:multiLevelType w:val="hybridMultilevel"/>
    <w:tmpl w:val="8E0CCF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775349D"/>
    <w:multiLevelType w:val="hybridMultilevel"/>
    <w:tmpl w:val="5FB298A8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B72117"/>
    <w:multiLevelType w:val="hybridMultilevel"/>
    <w:tmpl w:val="50367F7E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97E58B2"/>
    <w:multiLevelType w:val="hybridMultilevel"/>
    <w:tmpl w:val="C92E98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4F337E"/>
    <w:multiLevelType w:val="hybridMultilevel"/>
    <w:tmpl w:val="3144599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8FF29EC"/>
    <w:multiLevelType w:val="hybridMultilevel"/>
    <w:tmpl w:val="01D839D2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B4E3F35"/>
    <w:multiLevelType w:val="hybridMultilevel"/>
    <w:tmpl w:val="359E70F8"/>
    <w:lvl w:ilvl="0" w:tplc="04090003">
      <w:start w:val="1"/>
      <w:numFmt w:val="bullet"/>
      <w:lvlText w:val="o"/>
      <w:lvlJc w:val="left"/>
      <w:pPr>
        <w:ind w:left="105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16" w:hanging="360"/>
      </w:pPr>
      <w:rPr>
        <w:rFonts w:ascii="Wingdings" w:hAnsi="Wingdings" w:hint="default"/>
      </w:rPr>
    </w:lvl>
  </w:abstractNum>
  <w:abstractNum w:abstractNumId="22" w15:restartNumberingAfterBreak="0">
    <w:nsid w:val="552E1E51"/>
    <w:multiLevelType w:val="multilevel"/>
    <w:tmpl w:val="70C6C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C39351D"/>
    <w:multiLevelType w:val="hybridMultilevel"/>
    <w:tmpl w:val="C11A9A72"/>
    <w:lvl w:ilvl="0" w:tplc="BD643100">
      <w:numFmt w:val="bullet"/>
      <w:lvlText w:val="-"/>
      <w:lvlJc w:val="left"/>
      <w:pPr>
        <w:ind w:left="1440" w:hanging="360"/>
      </w:pPr>
      <w:rPr>
        <w:rFonts w:ascii="Cambria" w:eastAsia="Times New Roman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E9A0649"/>
    <w:multiLevelType w:val="hybridMultilevel"/>
    <w:tmpl w:val="E960AF2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21345D7"/>
    <w:multiLevelType w:val="hybridMultilevel"/>
    <w:tmpl w:val="3BC460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6B75600"/>
    <w:multiLevelType w:val="singleLevel"/>
    <w:tmpl w:val="EBBC44FA"/>
    <w:lvl w:ilvl="0">
      <w:start w:val="1"/>
      <w:numFmt w:val="bullet"/>
      <w:pStyle w:val="Achievement"/>
      <w:lvlText w:val=""/>
      <w:lvlJc w:val="left"/>
      <w:pPr>
        <w:tabs>
          <w:tab w:val="num" w:pos="360"/>
        </w:tabs>
        <w:ind w:left="245" w:right="245" w:hanging="245"/>
      </w:pPr>
      <w:rPr>
        <w:rFonts w:ascii="Wingdings" w:hAnsi="Wingdings" w:hint="default"/>
      </w:rPr>
    </w:lvl>
  </w:abstractNum>
  <w:abstractNum w:abstractNumId="27" w15:restartNumberingAfterBreak="0">
    <w:nsid w:val="677E1030"/>
    <w:multiLevelType w:val="hybridMultilevel"/>
    <w:tmpl w:val="8D1A85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8166F0A"/>
    <w:multiLevelType w:val="hybridMultilevel"/>
    <w:tmpl w:val="1E9A6920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C0672E8"/>
    <w:multiLevelType w:val="hybridMultilevel"/>
    <w:tmpl w:val="ECCE3B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08146F5"/>
    <w:multiLevelType w:val="hybridMultilevel"/>
    <w:tmpl w:val="1EA27956"/>
    <w:lvl w:ilvl="0" w:tplc="BD643100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0112F3"/>
    <w:multiLevelType w:val="hybridMultilevel"/>
    <w:tmpl w:val="64129C7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D7C6499"/>
    <w:multiLevelType w:val="hybridMultilevel"/>
    <w:tmpl w:val="2F309AFC"/>
    <w:lvl w:ilvl="0" w:tplc="8C202DD4">
      <w:start w:val="1"/>
      <w:numFmt w:val="bullet"/>
      <w:lvlText w:val=""/>
      <w:lvlJc w:val="left"/>
      <w:pPr>
        <w:ind w:left="720" w:hanging="360"/>
      </w:pPr>
      <w:rPr>
        <w:rFonts w:ascii="Wingdings" w:hAnsi="Wingdings" w:hint="default"/>
        <w:color w:val="0000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6"/>
  </w:num>
  <w:num w:numId="3">
    <w:abstractNumId w:val="24"/>
  </w:num>
  <w:num w:numId="4">
    <w:abstractNumId w:val="29"/>
  </w:num>
  <w:num w:numId="5">
    <w:abstractNumId w:val="25"/>
  </w:num>
  <w:num w:numId="6">
    <w:abstractNumId w:val="20"/>
  </w:num>
  <w:num w:numId="7">
    <w:abstractNumId w:val="15"/>
  </w:num>
  <w:num w:numId="8">
    <w:abstractNumId w:val="12"/>
  </w:num>
  <w:num w:numId="9">
    <w:abstractNumId w:val="9"/>
  </w:num>
  <w:num w:numId="10">
    <w:abstractNumId w:val="22"/>
  </w:num>
  <w:num w:numId="11">
    <w:abstractNumId w:val="31"/>
  </w:num>
  <w:num w:numId="12">
    <w:abstractNumId w:val="32"/>
  </w:num>
  <w:num w:numId="13">
    <w:abstractNumId w:val="27"/>
  </w:num>
  <w:num w:numId="14">
    <w:abstractNumId w:val="28"/>
  </w:num>
  <w:num w:numId="15">
    <w:abstractNumId w:val="21"/>
  </w:num>
  <w:num w:numId="16">
    <w:abstractNumId w:val="18"/>
  </w:num>
  <w:num w:numId="17">
    <w:abstractNumId w:val="30"/>
  </w:num>
  <w:num w:numId="18">
    <w:abstractNumId w:val="23"/>
  </w:num>
  <w:num w:numId="19">
    <w:abstractNumId w:val="19"/>
  </w:num>
  <w:num w:numId="20">
    <w:abstractNumId w:val="16"/>
  </w:num>
  <w:num w:numId="21">
    <w:abstractNumId w:val="17"/>
  </w:num>
  <w:num w:numId="22">
    <w:abstractNumId w:val="8"/>
  </w:num>
  <w:num w:numId="23">
    <w:abstractNumId w:val="14"/>
  </w:num>
  <w:num w:numId="24">
    <w:abstractNumId w:val="11"/>
  </w:num>
  <w:num w:numId="25">
    <w:abstractNumId w:val="1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0C35"/>
    <w:rsid w:val="000004A2"/>
    <w:rsid w:val="000006BC"/>
    <w:rsid w:val="00000783"/>
    <w:rsid w:val="000008D7"/>
    <w:rsid w:val="00000EFF"/>
    <w:rsid w:val="000018E3"/>
    <w:rsid w:val="00002042"/>
    <w:rsid w:val="000022FB"/>
    <w:rsid w:val="00002AD6"/>
    <w:rsid w:val="0000307C"/>
    <w:rsid w:val="00004258"/>
    <w:rsid w:val="00004EE1"/>
    <w:rsid w:val="00005319"/>
    <w:rsid w:val="0000597E"/>
    <w:rsid w:val="00006421"/>
    <w:rsid w:val="0000734B"/>
    <w:rsid w:val="00011785"/>
    <w:rsid w:val="000120E9"/>
    <w:rsid w:val="00012363"/>
    <w:rsid w:val="00012A38"/>
    <w:rsid w:val="00012C8C"/>
    <w:rsid w:val="00012DA1"/>
    <w:rsid w:val="00012EDD"/>
    <w:rsid w:val="000131C1"/>
    <w:rsid w:val="000134EC"/>
    <w:rsid w:val="000134F9"/>
    <w:rsid w:val="00013A52"/>
    <w:rsid w:val="000140EF"/>
    <w:rsid w:val="000140F8"/>
    <w:rsid w:val="00017131"/>
    <w:rsid w:val="00021626"/>
    <w:rsid w:val="000229A4"/>
    <w:rsid w:val="000236F0"/>
    <w:rsid w:val="0002390B"/>
    <w:rsid w:val="000247AB"/>
    <w:rsid w:val="0002547B"/>
    <w:rsid w:val="00025B00"/>
    <w:rsid w:val="00026950"/>
    <w:rsid w:val="00026F21"/>
    <w:rsid w:val="00030CD7"/>
    <w:rsid w:val="00030E29"/>
    <w:rsid w:val="000312D1"/>
    <w:rsid w:val="000315D2"/>
    <w:rsid w:val="00031700"/>
    <w:rsid w:val="00031783"/>
    <w:rsid w:val="00031B96"/>
    <w:rsid w:val="00031E06"/>
    <w:rsid w:val="00032054"/>
    <w:rsid w:val="000325DF"/>
    <w:rsid w:val="000335D7"/>
    <w:rsid w:val="000344EA"/>
    <w:rsid w:val="00034594"/>
    <w:rsid w:val="00034CEB"/>
    <w:rsid w:val="00034D19"/>
    <w:rsid w:val="000357BD"/>
    <w:rsid w:val="00035D14"/>
    <w:rsid w:val="000363A4"/>
    <w:rsid w:val="000373A2"/>
    <w:rsid w:val="00037955"/>
    <w:rsid w:val="00037ED8"/>
    <w:rsid w:val="00037FCF"/>
    <w:rsid w:val="00040EB2"/>
    <w:rsid w:val="00041C7A"/>
    <w:rsid w:val="00041E36"/>
    <w:rsid w:val="000426A0"/>
    <w:rsid w:val="000431D8"/>
    <w:rsid w:val="00043B25"/>
    <w:rsid w:val="00043D7C"/>
    <w:rsid w:val="00044AB0"/>
    <w:rsid w:val="0004626C"/>
    <w:rsid w:val="000462BE"/>
    <w:rsid w:val="000462CC"/>
    <w:rsid w:val="00047136"/>
    <w:rsid w:val="000475AB"/>
    <w:rsid w:val="00047B55"/>
    <w:rsid w:val="00047E94"/>
    <w:rsid w:val="000500FF"/>
    <w:rsid w:val="00050D4F"/>
    <w:rsid w:val="00050D81"/>
    <w:rsid w:val="00051467"/>
    <w:rsid w:val="000519B4"/>
    <w:rsid w:val="00051BBD"/>
    <w:rsid w:val="00051E87"/>
    <w:rsid w:val="00052304"/>
    <w:rsid w:val="00052C45"/>
    <w:rsid w:val="00052DEB"/>
    <w:rsid w:val="00052F9C"/>
    <w:rsid w:val="0005365C"/>
    <w:rsid w:val="00053700"/>
    <w:rsid w:val="00054B37"/>
    <w:rsid w:val="00056A60"/>
    <w:rsid w:val="0005706F"/>
    <w:rsid w:val="0006097E"/>
    <w:rsid w:val="00060B53"/>
    <w:rsid w:val="00060EC3"/>
    <w:rsid w:val="00061E42"/>
    <w:rsid w:val="00061ECB"/>
    <w:rsid w:val="00062E79"/>
    <w:rsid w:val="00063D2A"/>
    <w:rsid w:val="000640F2"/>
    <w:rsid w:val="000643D9"/>
    <w:rsid w:val="00064E96"/>
    <w:rsid w:val="0006583B"/>
    <w:rsid w:val="00065B44"/>
    <w:rsid w:val="000661DE"/>
    <w:rsid w:val="0006684A"/>
    <w:rsid w:val="000668B5"/>
    <w:rsid w:val="000677CF"/>
    <w:rsid w:val="00070571"/>
    <w:rsid w:val="00070881"/>
    <w:rsid w:val="00071951"/>
    <w:rsid w:val="00072E0A"/>
    <w:rsid w:val="0007327E"/>
    <w:rsid w:val="00074568"/>
    <w:rsid w:val="0007587C"/>
    <w:rsid w:val="000760F3"/>
    <w:rsid w:val="000765B1"/>
    <w:rsid w:val="00076AF5"/>
    <w:rsid w:val="0007705D"/>
    <w:rsid w:val="00077E47"/>
    <w:rsid w:val="00080098"/>
    <w:rsid w:val="000818C4"/>
    <w:rsid w:val="00082A9F"/>
    <w:rsid w:val="00084175"/>
    <w:rsid w:val="00084365"/>
    <w:rsid w:val="00084796"/>
    <w:rsid w:val="00084CA4"/>
    <w:rsid w:val="00085000"/>
    <w:rsid w:val="000852DD"/>
    <w:rsid w:val="00085DB9"/>
    <w:rsid w:val="0008600A"/>
    <w:rsid w:val="000864BC"/>
    <w:rsid w:val="000866EB"/>
    <w:rsid w:val="00087B93"/>
    <w:rsid w:val="00087DA2"/>
    <w:rsid w:val="000901C7"/>
    <w:rsid w:val="000902EB"/>
    <w:rsid w:val="00090B26"/>
    <w:rsid w:val="00090FC3"/>
    <w:rsid w:val="00091514"/>
    <w:rsid w:val="000915B4"/>
    <w:rsid w:val="00091CF0"/>
    <w:rsid w:val="000925D8"/>
    <w:rsid w:val="00092B49"/>
    <w:rsid w:val="00093167"/>
    <w:rsid w:val="00093AE4"/>
    <w:rsid w:val="000955D7"/>
    <w:rsid w:val="00095FD4"/>
    <w:rsid w:val="0009656C"/>
    <w:rsid w:val="000973BD"/>
    <w:rsid w:val="000A12C6"/>
    <w:rsid w:val="000A1474"/>
    <w:rsid w:val="000A15F3"/>
    <w:rsid w:val="000A1815"/>
    <w:rsid w:val="000A1A11"/>
    <w:rsid w:val="000A1E52"/>
    <w:rsid w:val="000A2052"/>
    <w:rsid w:val="000A22B3"/>
    <w:rsid w:val="000A297C"/>
    <w:rsid w:val="000A2DD8"/>
    <w:rsid w:val="000A3A13"/>
    <w:rsid w:val="000A451C"/>
    <w:rsid w:val="000A46EB"/>
    <w:rsid w:val="000A53B4"/>
    <w:rsid w:val="000A5545"/>
    <w:rsid w:val="000A55A1"/>
    <w:rsid w:val="000A57CD"/>
    <w:rsid w:val="000A5AEB"/>
    <w:rsid w:val="000A626A"/>
    <w:rsid w:val="000A654D"/>
    <w:rsid w:val="000A69BE"/>
    <w:rsid w:val="000A79BC"/>
    <w:rsid w:val="000A7EB5"/>
    <w:rsid w:val="000B0403"/>
    <w:rsid w:val="000B0EC8"/>
    <w:rsid w:val="000B0F57"/>
    <w:rsid w:val="000B15D5"/>
    <w:rsid w:val="000B39B7"/>
    <w:rsid w:val="000B3E47"/>
    <w:rsid w:val="000B4A12"/>
    <w:rsid w:val="000B57B9"/>
    <w:rsid w:val="000B65AF"/>
    <w:rsid w:val="000C074D"/>
    <w:rsid w:val="000C0D0E"/>
    <w:rsid w:val="000C217B"/>
    <w:rsid w:val="000C2513"/>
    <w:rsid w:val="000C2FAE"/>
    <w:rsid w:val="000C4A64"/>
    <w:rsid w:val="000C5CAA"/>
    <w:rsid w:val="000C6819"/>
    <w:rsid w:val="000C6FAF"/>
    <w:rsid w:val="000C7A04"/>
    <w:rsid w:val="000D0558"/>
    <w:rsid w:val="000D0DB7"/>
    <w:rsid w:val="000D1ABD"/>
    <w:rsid w:val="000D1B92"/>
    <w:rsid w:val="000D1F54"/>
    <w:rsid w:val="000D2AFF"/>
    <w:rsid w:val="000D3506"/>
    <w:rsid w:val="000D3F6E"/>
    <w:rsid w:val="000D51E3"/>
    <w:rsid w:val="000D55CA"/>
    <w:rsid w:val="000D5608"/>
    <w:rsid w:val="000D5B01"/>
    <w:rsid w:val="000D65B0"/>
    <w:rsid w:val="000D68F5"/>
    <w:rsid w:val="000D6BE4"/>
    <w:rsid w:val="000E1374"/>
    <w:rsid w:val="000E18B9"/>
    <w:rsid w:val="000E18D1"/>
    <w:rsid w:val="000E1E9B"/>
    <w:rsid w:val="000E20C2"/>
    <w:rsid w:val="000E21A0"/>
    <w:rsid w:val="000E49B6"/>
    <w:rsid w:val="000E49D1"/>
    <w:rsid w:val="000E517E"/>
    <w:rsid w:val="000E5CA9"/>
    <w:rsid w:val="000E70FC"/>
    <w:rsid w:val="000E748E"/>
    <w:rsid w:val="000E78A6"/>
    <w:rsid w:val="000F061C"/>
    <w:rsid w:val="000F0703"/>
    <w:rsid w:val="000F09F2"/>
    <w:rsid w:val="000F1ADE"/>
    <w:rsid w:val="000F27C5"/>
    <w:rsid w:val="000F3EAF"/>
    <w:rsid w:val="000F4232"/>
    <w:rsid w:val="000F42B1"/>
    <w:rsid w:val="000F4542"/>
    <w:rsid w:val="000F4ABA"/>
    <w:rsid w:val="000F4AE8"/>
    <w:rsid w:val="000F53C9"/>
    <w:rsid w:val="000F5DBF"/>
    <w:rsid w:val="000F6724"/>
    <w:rsid w:val="001015AC"/>
    <w:rsid w:val="00102A90"/>
    <w:rsid w:val="0010306D"/>
    <w:rsid w:val="0010309A"/>
    <w:rsid w:val="001036E2"/>
    <w:rsid w:val="00103BEB"/>
    <w:rsid w:val="001053CF"/>
    <w:rsid w:val="00105770"/>
    <w:rsid w:val="001067DD"/>
    <w:rsid w:val="00106F36"/>
    <w:rsid w:val="001070D0"/>
    <w:rsid w:val="001072EC"/>
    <w:rsid w:val="0010731B"/>
    <w:rsid w:val="00107A3D"/>
    <w:rsid w:val="00107FE3"/>
    <w:rsid w:val="00110E27"/>
    <w:rsid w:val="0011153A"/>
    <w:rsid w:val="0011238D"/>
    <w:rsid w:val="001127C8"/>
    <w:rsid w:val="001137ED"/>
    <w:rsid w:val="00114A51"/>
    <w:rsid w:val="00114BAC"/>
    <w:rsid w:val="00114D12"/>
    <w:rsid w:val="00115731"/>
    <w:rsid w:val="001158B1"/>
    <w:rsid w:val="00115BC9"/>
    <w:rsid w:val="001173BD"/>
    <w:rsid w:val="001200B6"/>
    <w:rsid w:val="00120655"/>
    <w:rsid w:val="00120CDA"/>
    <w:rsid w:val="00121113"/>
    <w:rsid w:val="001213B1"/>
    <w:rsid w:val="00123D5C"/>
    <w:rsid w:val="001242F4"/>
    <w:rsid w:val="0012536E"/>
    <w:rsid w:val="00126744"/>
    <w:rsid w:val="00126D9D"/>
    <w:rsid w:val="00127B91"/>
    <w:rsid w:val="00130111"/>
    <w:rsid w:val="00130130"/>
    <w:rsid w:val="00130C51"/>
    <w:rsid w:val="001316C7"/>
    <w:rsid w:val="00131E7D"/>
    <w:rsid w:val="001333CA"/>
    <w:rsid w:val="00135029"/>
    <w:rsid w:val="00135DD0"/>
    <w:rsid w:val="00136D75"/>
    <w:rsid w:val="0013755A"/>
    <w:rsid w:val="001405B4"/>
    <w:rsid w:val="00141898"/>
    <w:rsid w:val="001419E9"/>
    <w:rsid w:val="00141DC3"/>
    <w:rsid w:val="001420A9"/>
    <w:rsid w:val="001424E9"/>
    <w:rsid w:val="00142BA3"/>
    <w:rsid w:val="00143249"/>
    <w:rsid w:val="001439D1"/>
    <w:rsid w:val="00143D58"/>
    <w:rsid w:val="001446F0"/>
    <w:rsid w:val="00144E2C"/>
    <w:rsid w:val="0014528F"/>
    <w:rsid w:val="0014653C"/>
    <w:rsid w:val="0014729D"/>
    <w:rsid w:val="00151380"/>
    <w:rsid w:val="00152A06"/>
    <w:rsid w:val="0015534B"/>
    <w:rsid w:val="00160879"/>
    <w:rsid w:val="00160AD5"/>
    <w:rsid w:val="00161241"/>
    <w:rsid w:val="001621A6"/>
    <w:rsid w:val="00163229"/>
    <w:rsid w:val="0016333C"/>
    <w:rsid w:val="00163B35"/>
    <w:rsid w:val="001645E5"/>
    <w:rsid w:val="001647D9"/>
    <w:rsid w:val="001650D1"/>
    <w:rsid w:val="001652A4"/>
    <w:rsid w:val="001652C0"/>
    <w:rsid w:val="00165C89"/>
    <w:rsid w:val="00166C37"/>
    <w:rsid w:val="00166DC4"/>
    <w:rsid w:val="00167AE8"/>
    <w:rsid w:val="0017089D"/>
    <w:rsid w:val="00171E1F"/>
    <w:rsid w:val="00172046"/>
    <w:rsid w:val="001723C9"/>
    <w:rsid w:val="00173ABA"/>
    <w:rsid w:val="00174E47"/>
    <w:rsid w:val="001757F9"/>
    <w:rsid w:val="0017595A"/>
    <w:rsid w:val="00176836"/>
    <w:rsid w:val="00177099"/>
    <w:rsid w:val="001770BF"/>
    <w:rsid w:val="001774A1"/>
    <w:rsid w:val="00177960"/>
    <w:rsid w:val="00177B41"/>
    <w:rsid w:val="0018010B"/>
    <w:rsid w:val="001814EB"/>
    <w:rsid w:val="0018171B"/>
    <w:rsid w:val="001820DA"/>
    <w:rsid w:val="0018278E"/>
    <w:rsid w:val="001828F9"/>
    <w:rsid w:val="001835EB"/>
    <w:rsid w:val="0018375E"/>
    <w:rsid w:val="00183D0F"/>
    <w:rsid w:val="00184863"/>
    <w:rsid w:val="00184D4F"/>
    <w:rsid w:val="00185360"/>
    <w:rsid w:val="00185FD8"/>
    <w:rsid w:val="00186E4D"/>
    <w:rsid w:val="00187B1F"/>
    <w:rsid w:val="00187CC6"/>
    <w:rsid w:val="001904BB"/>
    <w:rsid w:val="00191A04"/>
    <w:rsid w:val="00191DE9"/>
    <w:rsid w:val="00192B1D"/>
    <w:rsid w:val="001956F1"/>
    <w:rsid w:val="00196419"/>
    <w:rsid w:val="001969AB"/>
    <w:rsid w:val="0019730D"/>
    <w:rsid w:val="0019783A"/>
    <w:rsid w:val="001A03D5"/>
    <w:rsid w:val="001A14DD"/>
    <w:rsid w:val="001A1741"/>
    <w:rsid w:val="001A186C"/>
    <w:rsid w:val="001A1C27"/>
    <w:rsid w:val="001A20AF"/>
    <w:rsid w:val="001A5FF7"/>
    <w:rsid w:val="001A6BA9"/>
    <w:rsid w:val="001A7014"/>
    <w:rsid w:val="001A7055"/>
    <w:rsid w:val="001B037D"/>
    <w:rsid w:val="001B10B6"/>
    <w:rsid w:val="001B12F8"/>
    <w:rsid w:val="001B1308"/>
    <w:rsid w:val="001B18AB"/>
    <w:rsid w:val="001B2755"/>
    <w:rsid w:val="001B2D6A"/>
    <w:rsid w:val="001B5594"/>
    <w:rsid w:val="001B55F6"/>
    <w:rsid w:val="001B562F"/>
    <w:rsid w:val="001B5C6B"/>
    <w:rsid w:val="001B6864"/>
    <w:rsid w:val="001B7222"/>
    <w:rsid w:val="001C03B8"/>
    <w:rsid w:val="001C1074"/>
    <w:rsid w:val="001C1DE7"/>
    <w:rsid w:val="001C1F6B"/>
    <w:rsid w:val="001C3F4B"/>
    <w:rsid w:val="001C43EA"/>
    <w:rsid w:val="001C4D84"/>
    <w:rsid w:val="001C6200"/>
    <w:rsid w:val="001C6D97"/>
    <w:rsid w:val="001C73F8"/>
    <w:rsid w:val="001C7506"/>
    <w:rsid w:val="001C761F"/>
    <w:rsid w:val="001C7669"/>
    <w:rsid w:val="001D0625"/>
    <w:rsid w:val="001D0CE4"/>
    <w:rsid w:val="001D15AE"/>
    <w:rsid w:val="001D1E78"/>
    <w:rsid w:val="001D2D4E"/>
    <w:rsid w:val="001D2FBB"/>
    <w:rsid w:val="001D3478"/>
    <w:rsid w:val="001D6054"/>
    <w:rsid w:val="001D68B4"/>
    <w:rsid w:val="001E0145"/>
    <w:rsid w:val="001E08CC"/>
    <w:rsid w:val="001E0ECD"/>
    <w:rsid w:val="001E1D4B"/>
    <w:rsid w:val="001E20B5"/>
    <w:rsid w:val="001E2BB2"/>
    <w:rsid w:val="001E2E2A"/>
    <w:rsid w:val="001E31A0"/>
    <w:rsid w:val="001E3FF1"/>
    <w:rsid w:val="001E4234"/>
    <w:rsid w:val="001E44C6"/>
    <w:rsid w:val="001E4976"/>
    <w:rsid w:val="001E5334"/>
    <w:rsid w:val="001E61E1"/>
    <w:rsid w:val="001E63CB"/>
    <w:rsid w:val="001E70A8"/>
    <w:rsid w:val="001E7515"/>
    <w:rsid w:val="001E7967"/>
    <w:rsid w:val="001F011B"/>
    <w:rsid w:val="001F072C"/>
    <w:rsid w:val="001F0F3B"/>
    <w:rsid w:val="001F1477"/>
    <w:rsid w:val="001F18B8"/>
    <w:rsid w:val="001F3173"/>
    <w:rsid w:val="001F4526"/>
    <w:rsid w:val="001F466A"/>
    <w:rsid w:val="001F47DC"/>
    <w:rsid w:val="001F491B"/>
    <w:rsid w:val="001F5C47"/>
    <w:rsid w:val="001F5C54"/>
    <w:rsid w:val="001F5E12"/>
    <w:rsid w:val="001F74DE"/>
    <w:rsid w:val="001F74F6"/>
    <w:rsid w:val="00200493"/>
    <w:rsid w:val="00200882"/>
    <w:rsid w:val="00202496"/>
    <w:rsid w:val="00203B55"/>
    <w:rsid w:val="00204DFA"/>
    <w:rsid w:val="00205667"/>
    <w:rsid w:val="002056CC"/>
    <w:rsid w:val="00205A97"/>
    <w:rsid w:val="00207194"/>
    <w:rsid w:val="00207268"/>
    <w:rsid w:val="002072AD"/>
    <w:rsid w:val="002114DC"/>
    <w:rsid w:val="0021180A"/>
    <w:rsid w:val="0021238C"/>
    <w:rsid w:val="00212D02"/>
    <w:rsid w:val="00212F6A"/>
    <w:rsid w:val="002130D0"/>
    <w:rsid w:val="00213B5F"/>
    <w:rsid w:val="002142D9"/>
    <w:rsid w:val="00214998"/>
    <w:rsid w:val="00214A9C"/>
    <w:rsid w:val="002165AD"/>
    <w:rsid w:val="002178F9"/>
    <w:rsid w:val="00217CB3"/>
    <w:rsid w:val="002200C1"/>
    <w:rsid w:val="00220AB4"/>
    <w:rsid w:val="00221282"/>
    <w:rsid w:val="002212AE"/>
    <w:rsid w:val="00221DB2"/>
    <w:rsid w:val="0022252F"/>
    <w:rsid w:val="00222797"/>
    <w:rsid w:val="00223318"/>
    <w:rsid w:val="00223624"/>
    <w:rsid w:val="0022409F"/>
    <w:rsid w:val="0022413E"/>
    <w:rsid w:val="00224D04"/>
    <w:rsid w:val="0022526D"/>
    <w:rsid w:val="002253AE"/>
    <w:rsid w:val="0022591D"/>
    <w:rsid w:val="002262BC"/>
    <w:rsid w:val="00226578"/>
    <w:rsid w:val="002267D5"/>
    <w:rsid w:val="00227631"/>
    <w:rsid w:val="00227920"/>
    <w:rsid w:val="0023046A"/>
    <w:rsid w:val="00230522"/>
    <w:rsid w:val="002329B7"/>
    <w:rsid w:val="00232AB6"/>
    <w:rsid w:val="00233BF9"/>
    <w:rsid w:val="00233C58"/>
    <w:rsid w:val="00233C6B"/>
    <w:rsid w:val="002342AC"/>
    <w:rsid w:val="002348AD"/>
    <w:rsid w:val="00234F35"/>
    <w:rsid w:val="00235003"/>
    <w:rsid w:val="002350C2"/>
    <w:rsid w:val="0023527B"/>
    <w:rsid w:val="00235438"/>
    <w:rsid w:val="00236458"/>
    <w:rsid w:val="002367FD"/>
    <w:rsid w:val="002369A0"/>
    <w:rsid w:val="00236D7D"/>
    <w:rsid w:val="002372BE"/>
    <w:rsid w:val="0023748A"/>
    <w:rsid w:val="0023758A"/>
    <w:rsid w:val="00240579"/>
    <w:rsid w:val="00242E4F"/>
    <w:rsid w:val="0024307D"/>
    <w:rsid w:val="00243137"/>
    <w:rsid w:val="0024353C"/>
    <w:rsid w:val="00243695"/>
    <w:rsid w:val="002444DE"/>
    <w:rsid w:val="002449A2"/>
    <w:rsid w:val="0024519E"/>
    <w:rsid w:val="0024736B"/>
    <w:rsid w:val="00247925"/>
    <w:rsid w:val="002504B4"/>
    <w:rsid w:val="002512A7"/>
    <w:rsid w:val="0025146D"/>
    <w:rsid w:val="00251607"/>
    <w:rsid w:val="00252093"/>
    <w:rsid w:val="00252418"/>
    <w:rsid w:val="0025249E"/>
    <w:rsid w:val="00252D08"/>
    <w:rsid w:val="00252EB3"/>
    <w:rsid w:val="00253599"/>
    <w:rsid w:val="00254072"/>
    <w:rsid w:val="00254A91"/>
    <w:rsid w:val="00255757"/>
    <w:rsid w:val="002560C4"/>
    <w:rsid w:val="00257BB1"/>
    <w:rsid w:val="002602C8"/>
    <w:rsid w:val="00260C35"/>
    <w:rsid w:val="00261277"/>
    <w:rsid w:val="002629E4"/>
    <w:rsid w:val="00262A27"/>
    <w:rsid w:val="00262DB1"/>
    <w:rsid w:val="00262E60"/>
    <w:rsid w:val="00263430"/>
    <w:rsid w:val="00263C0C"/>
    <w:rsid w:val="00264E26"/>
    <w:rsid w:val="00264E64"/>
    <w:rsid w:val="002656F5"/>
    <w:rsid w:val="0026589F"/>
    <w:rsid w:val="00266342"/>
    <w:rsid w:val="00266505"/>
    <w:rsid w:val="00267343"/>
    <w:rsid w:val="002701C5"/>
    <w:rsid w:val="00270CF8"/>
    <w:rsid w:val="00271DEB"/>
    <w:rsid w:val="00271E19"/>
    <w:rsid w:val="00272453"/>
    <w:rsid w:val="002730E3"/>
    <w:rsid w:val="00273C1F"/>
    <w:rsid w:val="00273C81"/>
    <w:rsid w:val="00273F34"/>
    <w:rsid w:val="0027421E"/>
    <w:rsid w:val="002742CE"/>
    <w:rsid w:val="002742E7"/>
    <w:rsid w:val="00274C27"/>
    <w:rsid w:val="00275097"/>
    <w:rsid w:val="0027581E"/>
    <w:rsid w:val="00276388"/>
    <w:rsid w:val="00276B4B"/>
    <w:rsid w:val="0028102E"/>
    <w:rsid w:val="002824F7"/>
    <w:rsid w:val="00283592"/>
    <w:rsid w:val="00283A4F"/>
    <w:rsid w:val="00284D27"/>
    <w:rsid w:val="0028590A"/>
    <w:rsid w:val="00285EAB"/>
    <w:rsid w:val="00287519"/>
    <w:rsid w:val="002877BD"/>
    <w:rsid w:val="00290086"/>
    <w:rsid w:val="002903C7"/>
    <w:rsid w:val="00290C79"/>
    <w:rsid w:val="0029176F"/>
    <w:rsid w:val="00291A38"/>
    <w:rsid w:val="00292704"/>
    <w:rsid w:val="00292F5F"/>
    <w:rsid w:val="00293F75"/>
    <w:rsid w:val="002947C5"/>
    <w:rsid w:val="00297EDC"/>
    <w:rsid w:val="002A0034"/>
    <w:rsid w:val="002A0124"/>
    <w:rsid w:val="002A084F"/>
    <w:rsid w:val="002A18F2"/>
    <w:rsid w:val="002A2AA0"/>
    <w:rsid w:val="002A3CAB"/>
    <w:rsid w:val="002A3FBA"/>
    <w:rsid w:val="002A4DD1"/>
    <w:rsid w:val="002A54AE"/>
    <w:rsid w:val="002A568E"/>
    <w:rsid w:val="002A6E36"/>
    <w:rsid w:val="002A7301"/>
    <w:rsid w:val="002B0BDD"/>
    <w:rsid w:val="002B2BEE"/>
    <w:rsid w:val="002B2C0F"/>
    <w:rsid w:val="002B307B"/>
    <w:rsid w:val="002B314D"/>
    <w:rsid w:val="002B3397"/>
    <w:rsid w:val="002B45E6"/>
    <w:rsid w:val="002B4CFD"/>
    <w:rsid w:val="002B5E85"/>
    <w:rsid w:val="002B61A7"/>
    <w:rsid w:val="002B6D89"/>
    <w:rsid w:val="002B723E"/>
    <w:rsid w:val="002C0C28"/>
    <w:rsid w:val="002C1360"/>
    <w:rsid w:val="002C15CD"/>
    <w:rsid w:val="002C1BFB"/>
    <w:rsid w:val="002C223D"/>
    <w:rsid w:val="002C2307"/>
    <w:rsid w:val="002C2B01"/>
    <w:rsid w:val="002C2D1F"/>
    <w:rsid w:val="002C3631"/>
    <w:rsid w:val="002C3F35"/>
    <w:rsid w:val="002C4117"/>
    <w:rsid w:val="002C4EFF"/>
    <w:rsid w:val="002C6BF6"/>
    <w:rsid w:val="002C6DE7"/>
    <w:rsid w:val="002C7278"/>
    <w:rsid w:val="002C754A"/>
    <w:rsid w:val="002C7861"/>
    <w:rsid w:val="002C7D74"/>
    <w:rsid w:val="002D1279"/>
    <w:rsid w:val="002D2E6D"/>
    <w:rsid w:val="002D4B9A"/>
    <w:rsid w:val="002D52A0"/>
    <w:rsid w:val="002D6BDE"/>
    <w:rsid w:val="002D77DB"/>
    <w:rsid w:val="002E0FAB"/>
    <w:rsid w:val="002E1F05"/>
    <w:rsid w:val="002E2ED3"/>
    <w:rsid w:val="002E324E"/>
    <w:rsid w:val="002E43E1"/>
    <w:rsid w:val="002E4512"/>
    <w:rsid w:val="002E46D5"/>
    <w:rsid w:val="002E5026"/>
    <w:rsid w:val="002E65BA"/>
    <w:rsid w:val="002E66BB"/>
    <w:rsid w:val="002E675D"/>
    <w:rsid w:val="002E6938"/>
    <w:rsid w:val="002E7BDC"/>
    <w:rsid w:val="002E7C02"/>
    <w:rsid w:val="002E7D97"/>
    <w:rsid w:val="002E7E65"/>
    <w:rsid w:val="002F03F2"/>
    <w:rsid w:val="002F070B"/>
    <w:rsid w:val="002F1B9E"/>
    <w:rsid w:val="002F32C4"/>
    <w:rsid w:val="002F3700"/>
    <w:rsid w:val="002F3B06"/>
    <w:rsid w:val="002F4B97"/>
    <w:rsid w:val="002F577A"/>
    <w:rsid w:val="002F5C69"/>
    <w:rsid w:val="002F676A"/>
    <w:rsid w:val="002F6CF1"/>
    <w:rsid w:val="002F759C"/>
    <w:rsid w:val="002F7F5F"/>
    <w:rsid w:val="00300CE7"/>
    <w:rsid w:val="00305085"/>
    <w:rsid w:val="003054DC"/>
    <w:rsid w:val="003068DB"/>
    <w:rsid w:val="00306CC1"/>
    <w:rsid w:val="00307488"/>
    <w:rsid w:val="003103FB"/>
    <w:rsid w:val="00310A00"/>
    <w:rsid w:val="00310D18"/>
    <w:rsid w:val="00311071"/>
    <w:rsid w:val="00311354"/>
    <w:rsid w:val="00311922"/>
    <w:rsid w:val="00312D55"/>
    <w:rsid w:val="003137ED"/>
    <w:rsid w:val="0031551F"/>
    <w:rsid w:val="00316063"/>
    <w:rsid w:val="0031654F"/>
    <w:rsid w:val="00316903"/>
    <w:rsid w:val="00317367"/>
    <w:rsid w:val="00317B13"/>
    <w:rsid w:val="00317C1D"/>
    <w:rsid w:val="00317C3B"/>
    <w:rsid w:val="003207E0"/>
    <w:rsid w:val="00321931"/>
    <w:rsid w:val="00321E97"/>
    <w:rsid w:val="00322567"/>
    <w:rsid w:val="00322CFB"/>
    <w:rsid w:val="00322D15"/>
    <w:rsid w:val="00322F81"/>
    <w:rsid w:val="003232F4"/>
    <w:rsid w:val="00323D21"/>
    <w:rsid w:val="003240D8"/>
    <w:rsid w:val="0032415C"/>
    <w:rsid w:val="003246D1"/>
    <w:rsid w:val="00327A7A"/>
    <w:rsid w:val="00327AD4"/>
    <w:rsid w:val="0033021E"/>
    <w:rsid w:val="00330A84"/>
    <w:rsid w:val="00330CF1"/>
    <w:rsid w:val="00331107"/>
    <w:rsid w:val="003311D5"/>
    <w:rsid w:val="00331623"/>
    <w:rsid w:val="003320B8"/>
    <w:rsid w:val="003321B0"/>
    <w:rsid w:val="00332963"/>
    <w:rsid w:val="00333A6D"/>
    <w:rsid w:val="00334367"/>
    <w:rsid w:val="00335031"/>
    <w:rsid w:val="00336DF1"/>
    <w:rsid w:val="0033723D"/>
    <w:rsid w:val="00340BCF"/>
    <w:rsid w:val="00340C95"/>
    <w:rsid w:val="0034190A"/>
    <w:rsid w:val="00341DA6"/>
    <w:rsid w:val="00341DE1"/>
    <w:rsid w:val="00342A7B"/>
    <w:rsid w:val="00342C42"/>
    <w:rsid w:val="003433F9"/>
    <w:rsid w:val="00343E20"/>
    <w:rsid w:val="00344874"/>
    <w:rsid w:val="00344D40"/>
    <w:rsid w:val="00344ED3"/>
    <w:rsid w:val="00344F48"/>
    <w:rsid w:val="0034500B"/>
    <w:rsid w:val="003455EC"/>
    <w:rsid w:val="00346731"/>
    <w:rsid w:val="0034708E"/>
    <w:rsid w:val="003502BB"/>
    <w:rsid w:val="00350BEB"/>
    <w:rsid w:val="00352A8C"/>
    <w:rsid w:val="003534F0"/>
    <w:rsid w:val="00356317"/>
    <w:rsid w:val="00356AC9"/>
    <w:rsid w:val="00357031"/>
    <w:rsid w:val="00360ACF"/>
    <w:rsid w:val="00360BBC"/>
    <w:rsid w:val="0036105A"/>
    <w:rsid w:val="0036111D"/>
    <w:rsid w:val="003616F6"/>
    <w:rsid w:val="00361832"/>
    <w:rsid w:val="00361A8B"/>
    <w:rsid w:val="00362126"/>
    <w:rsid w:val="0036270B"/>
    <w:rsid w:val="00363136"/>
    <w:rsid w:val="00363987"/>
    <w:rsid w:val="00363CB0"/>
    <w:rsid w:val="00363EC0"/>
    <w:rsid w:val="00364123"/>
    <w:rsid w:val="00364537"/>
    <w:rsid w:val="0036463C"/>
    <w:rsid w:val="00367AE3"/>
    <w:rsid w:val="00372BA9"/>
    <w:rsid w:val="003730E1"/>
    <w:rsid w:val="00373210"/>
    <w:rsid w:val="00376753"/>
    <w:rsid w:val="00377265"/>
    <w:rsid w:val="00377351"/>
    <w:rsid w:val="00377624"/>
    <w:rsid w:val="003779AA"/>
    <w:rsid w:val="00381102"/>
    <w:rsid w:val="0038174C"/>
    <w:rsid w:val="00381B03"/>
    <w:rsid w:val="003833B2"/>
    <w:rsid w:val="00383B5F"/>
    <w:rsid w:val="003846F9"/>
    <w:rsid w:val="00385428"/>
    <w:rsid w:val="00386182"/>
    <w:rsid w:val="00387B62"/>
    <w:rsid w:val="00387F36"/>
    <w:rsid w:val="0039000E"/>
    <w:rsid w:val="00390020"/>
    <w:rsid w:val="0039060E"/>
    <w:rsid w:val="0039193C"/>
    <w:rsid w:val="00391EE9"/>
    <w:rsid w:val="00392C86"/>
    <w:rsid w:val="00394404"/>
    <w:rsid w:val="003944FF"/>
    <w:rsid w:val="00394F90"/>
    <w:rsid w:val="0039557A"/>
    <w:rsid w:val="003956E2"/>
    <w:rsid w:val="00395E2A"/>
    <w:rsid w:val="00396B94"/>
    <w:rsid w:val="003A009C"/>
    <w:rsid w:val="003A038E"/>
    <w:rsid w:val="003A0647"/>
    <w:rsid w:val="003A100D"/>
    <w:rsid w:val="003A12F5"/>
    <w:rsid w:val="003A197F"/>
    <w:rsid w:val="003A1ABC"/>
    <w:rsid w:val="003A1D78"/>
    <w:rsid w:val="003A2011"/>
    <w:rsid w:val="003A3225"/>
    <w:rsid w:val="003A3CDD"/>
    <w:rsid w:val="003A3DA2"/>
    <w:rsid w:val="003A42E6"/>
    <w:rsid w:val="003A4A77"/>
    <w:rsid w:val="003A563D"/>
    <w:rsid w:val="003A6406"/>
    <w:rsid w:val="003A68D2"/>
    <w:rsid w:val="003A6C18"/>
    <w:rsid w:val="003A7ECC"/>
    <w:rsid w:val="003B0247"/>
    <w:rsid w:val="003B0EB9"/>
    <w:rsid w:val="003B2590"/>
    <w:rsid w:val="003B276D"/>
    <w:rsid w:val="003B3BCC"/>
    <w:rsid w:val="003B4B8A"/>
    <w:rsid w:val="003B544E"/>
    <w:rsid w:val="003B5A77"/>
    <w:rsid w:val="003B5A90"/>
    <w:rsid w:val="003B5B36"/>
    <w:rsid w:val="003B7225"/>
    <w:rsid w:val="003B732F"/>
    <w:rsid w:val="003B7CA1"/>
    <w:rsid w:val="003C0BD6"/>
    <w:rsid w:val="003C10CD"/>
    <w:rsid w:val="003C154B"/>
    <w:rsid w:val="003C181B"/>
    <w:rsid w:val="003C1A22"/>
    <w:rsid w:val="003C2013"/>
    <w:rsid w:val="003C20AD"/>
    <w:rsid w:val="003C228B"/>
    <w:rsid w:val="003C25C1"/>
    <w:rsid w:val="003C2613"/>
    <w:rsid w:val="003C3189"/>
    <w:rsid w:val="003C387F"/>
    <w:rsid w:val="003C38EF"/>
    <w:rsid w:val="003C3940"/>
    <w:rsid w:val="003C3A43"/>
    <w:rsid w:val="003C4007"/>
    <w:rsid w:val="003C469D"/>
    <w:rsid w:val="003C504B"/>
    <w:rsid w:val="003C6909"/>
    <w:rsid w:val="003C6AF1"/>
    <w:rsid w:val="003D0BE8"/>
    <w:rsid w:val="003D182F"/>
    <w:rsid w:val="003D1F85"/>
    <w:rsid w:val="003D2C77"/>
    <w:rsid w:val="003D2EC6"/>
    <w:rsid w:val="003D3B82"/>
    <w:rsid w:val="003D3F26"/>
    <w:rsid w:val="003D4400"/>
    <w:rsid w:val="003D4461"/>
    <w:rsid w:val="003D465D"/>
    <w:rsid w:val="003D4AFF"/>
    <w:rsid w:val="003D5088"/>
    <w:rsid w:val="003D59B1"/>
    <w:rsid w:val="003D5E81"/>
    <w:rsid w:val="003D6201"/>
    <w:rsid w:val="003D629F"/>
    <w:rsid w:val="003D63CB"/>
    <w:rsid w:val="003D6707"/>
    <w:rsid w:val="003D7439"/>
    <w:rsid w:val="003D74C0"/>
    <w:rsid w:val="003D7817"/>
    <w:rsid w:val="003D7F88"/>
    <w:rsid w:val="003E0283"/>
    <w:rsid w:val="003E1886"/>
    <w:rsid w:val="003E19EE"/>
    <w:rsid w:val="003E1F04"/>
    <w:rsid w:val="003E1FC0"/>
    <w:rsid w:val="003E238D"/>
    <w:rsid w:val="003E254F"/>
    <w:rsid w:val="003E2F61"/>
    <w:rsid w:val="003E3AFC"/>
    <w:rsid w:val="003E3F51"/>
    <w:rsid w:val="003E4184"/>
    <w:rsid w:val="003E527B"/>
    <w:rsid w:val="003E57CD"/>
    <w:rsid w:val="003E67EC"/>
    <w:rsid w:val="003E6F41"/>
    <w:rsid w:val="003E7382"/>
    <w:rsid w:val="003E77EC"/>
    <w:rsid w:val="003F07D0"/>
    <w:rsid w:val="003F0857"/>
    <w:rsid w:val="003F1D76"/>
    <w:rsid w:val="003F242D"/>
    <w:rsid w:val="003F2F1D"/>
    <w:rsid w:val="003F4086"/>
    <w:rsid w:val="003F6A8B"/>
    <w:rsid w:val="004003AF"/>
    <w:rsid w:val="004006ED"/>
    <w:rsid w:val="004009DA"/>
    <w:rsid w:val="004020AA"/>
    <w:rsid w:val="004022C9"/>
    <w:rsid w:val="00402B3C"/>
    <w:rsid w:val="004033E8"/>
    <w:rsid w:val="00404BE4"/>
    <w:rsid w:val="00404C5B"/>
    <w:rsid w:val="00404FC2"/>
    <w:rsid w:val="004058E5"/>
    <w:rsid w:val="004062B0"/>
    <w:rsid w:val="00406591"/>
    <w:rsid w:val="00406A0C"/>
    <w:rsid w:val="00410ABA"/>
    <w:rsid w:val="00410BC5"/>
    <w:rsid w:val="004117EA"/>
    <w:rsid w:val="00411FD2"/>
    <w:rsid w:val="00412C2A"/>
    <w:rsid w:val="004133B3"/>
    <w:rsid w:val="0041475A"/>
    <w:rsid w:val="004153CE"/>
    <w:rsid w:val="00415638"/>
    <w:rsid w:val="00415792"/>
    <w:rsid w:val="00415B98"/>
    <w:rsid w:val="00416360"/>
    <w:rsid w:val="0041640A"/>
    <w:rsid w:val="00417507"/>
    <w:rsid w:val="00417B39"/>
    <w:rsid w:val="00417BCC"/>
    <w:rsid w:val="0042000F"/>
    <w:rsid w:val="00421DD1"/>
    <w:rsid w:val="00421F1A"/>
    <w:rsid w:val="00422265"/>
    <w:rsid w:val="0042308A"/>
    <w:rsid w:val="00423206"/>
    <w:rsid w:val="00423950"/>
    <w:rsid w:val="00423FC8"/>
    <w:rsid w:val="00424DF6"/>
    <w:rsid w:val="004258E4"/>
    <w:rsid w:val="004270E6"/>
    <w:rsid w:val="0042753A"/>
    <w:rsid w:val="00430F2B"/>
    <w:rsid w:val="00431631"/>
    <w:rsid w:val="00431C23"/>
    <w:rsid w:val="00431C5F"/>
    <w:rsid w:val="0043241E"/>
    <w:rsid w:val="00432D6D"/>
    <w:rsid w:val="00432DE9"/>
    <w:rsid w:val="004330C8"/>
    <w:rsid w:val="00433465"/>
    <w:rsid w:val="00433A98"/>
    <w:rsid w:val="00433EC8"/>
    <w:rsid w:val="00434910"/>
    <w:rsid w:val="00434A0E"/>
    <w:rsid w:val="00434D1F"/>
    <w:rsid w:val="00435BC8"/>
    <w:rsid w:val="00435FA1"/>
    <w:rsid w:val="0043626F"/>
    <w:rsid w:val="00436425"/>
    <w:rsid w:val="00437035"/>
    <w:rsid w:val="0043745D"/>
    <w:rsid w:val="004375F2"/>
    <w:rsid w:val="00437B6A"/>
    <w:rsid w:val="004400E5"/>
    <w:rsid w:val="00440A1B"/>
    <w:rsid w:val="00440AD2"/>
    <w:rsid w:val="00440C11"/>
    <w:rsid w:val="00440D25"/>
    <w:rsid w:val="004410AF"/>
    <w:rsid w:val="0044253A"/>
    <w:rsid w:val="00442584"/>
    <w:rsid w:val="00442B4D"/>
    <w:rsid w:val="00442E15"/>
    <w:rsid w:val="004430A0"/>
    <w:rsid w:val="004433DD"/>
    <w:rsid w:val="0044417F"/>
    <w:rsid w:val="00444546"/>
    <w:rsid w:val="00444DB6"/>
    <w:rsid w:val="004462AF"/>
    <w:rsid w:val="00446445"/>
    <w:rsid w:val="00446B59"/>
    <w:rsid w:val="00446FAC"/>
    <w:rsid w:val="00450251"/>
    <w:rsid w:val="00450376"/>
    <w:rsid w:val="0045153C"/>
    <w:rsid w:val="00452474"/>
    <w:rsid w:val="004525EA"/>
    <w:rsid w:val="004526C1"/>
    <w:rsid w:val="00452DCB"/>
    <w:rsid w:val="004556A6"/>
    <w:rsid w:val="004557CA"/>
    <w:rsid w:val="00455C7E"/>
    <w:rsid w:val="004561F9"/>
    <w:rsid w:val="004566E4"/>
    <w:rsid w:val="0046006A"/>
    <w:rsid w:val="00460105"/>
    <w:rsid w:val="0046112D"/>
    <w:rsid w:val="004615DE"/>
    <w:rsid w:val="0046176B"/>
    <w:rsid w:val="00463319"/>
    <w:rsid w:val="00463979"/>
    <w:rsid w:val="00463F0C"/>
    <w:rsid w:val="00463F39"/>
    <w:rsid w:val="0046471A"/>
    <w:rsid w:val="00464F55"/>
    <w:rsid w:val="0046519E"/>
    <w:rsid w:val="00465B58"/>
    <w:rsid w:val="00465D89"/>
    <w:rsid w:val="004669AD"/>
    <w:rsid w:val="0046748A"/>
    <w:rsid w:val="004674A8"/>
    <w:rsid w:val="004679FF"/>
    <w:rsid w:val="00467FF0"/>
    <w:rsid w:val="00471838"/>
    <w:rsid w:val="00471FEC"/>
    <w:rsid w:val="00472697"/>
    <w:rsid w:val="00472A9E"/>
    <w:rsid w:val="004739C5"/>
    <w:rsid w:val="004739FE"/>
    <w:rsid w:val="00474480"/>
    <w:rsid w:val="0047463F"/>
    <w:rsid w:val="00474782"/>
    <w:rsid w:val="004751B9"/>
    <w:rsid w:val="004753DA"/>
    <w:rsid w:val="0047558C"/>
    <w:rsid w:val="00477751"/>
    <w:rsid w:val="0047788D"/>
    <w:rsid w:val="00477D5E"/>
    <w:rsid w:val="004805B4"/>
    <w:rsid w:val="00481621"/>
    <w:rsid w:val="004819F5"/>
    <w:rsid w:val="00481B09"/>
    <w:rsid w:val="00483B07"/>
    <w:rsid w:val="00483E59"/>
    <w:rsid w:val="0048421D"/>
    <w:rsid w:val="00484FA0"/>
    <w:rsid w:val="004857D0"/>
    <w:rsid w:val="00485C2E"/>
    <w:rsid w:val="00485E30"/>
    <w:rsid w:val="00486B3D"/>
    <w:rsid w:val="00487392"/>
    <w:rsid w:val="004873D1"/>
    <w:rsid w:val="00491635"/>
    <w:rsid w:val="00491EDF"/>
    <w:rsid w:val="004929BE"/>
    <w:rsid w:val="00492D6B"/>
    <w:rsid w:val="004931C5"/>
    <w:rsid w:val="00494171"/>
    <w:rsid w:val="0049446F"/>
    <w:rsid w:val="00494884"/>
    <w:rsid w:val="00494AD9"/>
    <w:rsid w:val="004955B6"/>
    <w:rsid w:val="00496A33"/>
    <w:rsid w:val="00497AE2"/>
    <w:rsid w:val="00497B96"/>
    <w:rsid w:val="00497F34"/>
    <w:rsid w:val="004A1563"/>
    <w:rsid w:val="004A1F67"/>
    <w:rsid w:val="004A25F6"/>
    <w:rsid w:val="004A3ACF"/>
    <w:rsid w:val="004A3D2F"/>
    <w:rsid w:val="004A5066"/>
    <w:rsid w:val="004A5DBD"/>
    <w:rsid w:val="004A6D1F"/>
    <w:rsid w:val="004A720C"/>
    <w:rsid w:val="004A7C94"/>
    <w:rsid w:val="004B1BC4"/>
    <w:rsid w:val="004B21CA"/>
    <w:rsid w:val="004B273B"/>
    <w:rsid w:val="004B2A04"/>
    <w:rsid w:val="004B3989"/>
    <w:rsid w:val="004B4638"/>
    <w:rsid w:val="004B722D"/>
    <w:rsid w:val="004B7ADF"/>
    <w:rsid w:val="004C0045"/>
    <w:rsid w:val="004C0536"/>
    <w:rsid w:val="004C0C82"/>
    <w:rsid w:val="004C0EB6"/>
    <w:rsid w:val="004C0EDC"/>
    <w:rsid w:val="004C216E"/>
    <w:rsid w:val="004C28AE"/>
    <w:rsid w:val="004C2A90"/>
    <w:rsid w:val="004C4123"/>
    <w:rsid w:val="004C5569"/>
    <w:rsid w:val="004C5DF2"/>
    <w:rsid w:val="004C6763"/>
    <w:rsid w:val="004C69DC"/>
    <w:rsid w:val="004C761C"/>
    <w:rsid w:val="004C7C6F"/>
    <w:rsid w:val="004C7E53"/>
    <w:rsid w:val="004D0378"/>
    <w:rsid w:val="004D0D5B"/>
    <w:rsid w:val="004D0EFF"/>
    <w:rsid w:val="004D1BA5"/>
    <w:rsid w:val="004D2B4D"/>
    <w:rsid w:val="004D3B35"/>
    <w:rsid w:val="004D460C"/>
    <w:rsid w:val="004D474E"/>
    <w:rsid w:val="004D4802"/>
    <w:rsid w:val="004D516B"/>
    <w:rsid w:val="004D57BE"/>
    <w:rsid w:val="004D5A3A"/>
    <w:rsid w:val="004D5C56"/>
    <w:rsid w:val="004D5EF0"/>
    <w:rsid w:val="004D68E3"/>
    <w:rsid w:val="004D71B8"/>
    <w:rsid w:val="004D760B"/>
    <w:rsid w:val="004D7FBA"/>
    <w:rsid w:val="004E04F4"/>
    <w:rsid w:val="004E0C2D"/>
    <w:rsid w:val="004E0D88"/>
    <w:rsid w:val="004E12DE"/>
    <w:rsid w:val="004E15B9"/>
    <w:rsid w:val="004E1779"/>
    <w:rsid w:val="004E216E"/>
    <w:rsid w:val="004E21E5"/>
    <w:rsid w:val="004E25E2"/>
    <w:rsid w:val="004E281D"/>
    <w:rsid w:val="004E3120"/>
    <w:rsid w:val="004E3643"/>
    <w:rsid w:val="004E3840"/>
    <w:rsid w:val="004E3A35"/>
    <w:rsid w:val="004E433E"/>
    <w:rsid w:val="004E741F"/>
    <w:rsid w:val="004F0265"/>
    <w:rsid w:val="004F05B4"/>
    <w:rsid w:val="004F0962"/>
    <w:rsid w:val="004F11BE"/>
    <w:rsid w:val="004F1315"/>
    <w:rsid w:val="004F2255"/>
    <w:rsid w:val="004F281A"/>
    <w:rsid w:val="004F2B50"/>
    <w:rsid w:val="004F2C02"/>
    <w:rsid w:val="004F5EE8"/>
    <w:rsid w:val="004F61E7"/>
    <w:rsid w:val="004F7447"/>
    <w:rsid w:val="004F761A"/>
    <w:rsid w:val="004F79C1"/>
    <w:rsid w:val="0050118D"/>
    <w:rsid w:val="00501280"/>
    <w:rsid w:val="00502073"/>
    <w:rsid w:val="005021FF"/>
    <w:rsid w:val="005036E1"/>
    <w:rsid w:val="0050371D"/>
    <w:rsid w:val="005057D1"/>
    <w:rsid w:val="00505A17"/>
    <w:rsid w:val="00506194"/>
    <w:rsid w:val="005063A1"/>
    <w:rsid w:val="00506B4C"/>
    <w:rsid w:val="005108AB"/>
    <w:rsid w:val="005109FD"/>
    <w:rsid w:val="005121A2"/>
    <w:rsid w:val="00512275"/>
    <w:rsid w:val="00512CF4"/>
    <w:rsid w:val="0051382F"/>
    <w:rsid w:val="00514235"/>
    <w:rsid w:val="005142EA"/>
    <w:rsid w:val="0051430F"/>
    <w:rsid w:val="00514DDB"/>
    <w:rsid w:val="005159DA"/>
    <w:rsid w:val="005160A8"/>
    <w:rsid w:val="005163AA"/>
    <w:rsid w:val="00516446"/>
    <w:rsid w:val="00516878"/>
    <w:rsid w:val="005168BF"/>
    <w:rsid w:val="00516FAB"/>
    <w:rsid w:val="00517912"/>
    <w:rsid w:val="005211A7"/>
    <w:rsid w:val="005215BE"/>
    <w:rsid w:val="00521698"/>
    <w:rsid w:val="0052189E"/>
    <w:rsid w:val="00521E62"/>
    <w:rsid w:val="00521F03"/>
    <w:rsid w:val="00521FF6"/>
    <w:rsid w:val="00522C68"/>
    <w:rsid w:val="00523217"/>
    <w:rsid w:val="00523FAC"/>
    <w:rsid w:val="00524DC6"/>
    <w:rsid w:val="005251EE"/>
    <w:rsid w:val="005258B2"/>
    <w:rsid w:val="00526440"/>
    <w:rsid w:val="00527286"/>
    <w:rsid w:val="0052786A"/>
    <w:rsid w:val="00527CD9"/>
    <w:rsid w:val="005300EC"/>
    <w:rsid w:val="00531A06"/>
    <w:rsid w:val="00532714"/>
    <w:rsid w:val="005329C0"/>
    <w:rsid w:val="00532D93"/>
    <w:rsid w:val="0053317E"/>
    <w:rsid w:val="00533D2E"/>
    <w:rsid w:val="005362ED"/>
    <w:rsid w:val="005365B7"/>
    <w:rsid w:val="005369C4"/>
    <w:rsid w:val="00536E70"/>
    <w:rsid w:val="00537778"/>
    <w:rsid w:val="0054073E"/>
    <w:rsid w:val="00541887"/>
    <w:rsid w:val="005422AD"/>
    <w:rsid w:val="00542A87"/>
    <w:rsid w:val="005431BC"/>
    <w:rsid w:val="005447AA"/>
    <w:rsid w:val="005448CF"/>
    <w:rsid w:val="00544BE7"/>
    <w:rsid w:val="00545649"/>
    <w:rsid w:val="00545B5F"/>
    <w:rsid w:val="005462DA"/>
    <w:rsid w:val="005465C5"/>
    <w:rsid w:val="00546EFE"/>
    <w:rsid w:val="00550DCF"/>
    <w:rsid w:val="0055199D"/>
    <w:rsid w:val="00552893"/>
    <w:rsid w:val="005541D0"/>
    <w:rsid w:val="0055445E"/>
    <w:rsid w:val="00554924"/>
    <w:rsid w:val="00555719"/>
    <w:rsid w:val="00555DA7"/>
    <w:rsid w:val="0055652C"/>
    <w:rsid w:val="00556844"/>
    <w:rsid w:val="00556EEE"/>
    <w:rsid w:val="00557547"/>
    <w:rsid w:val="00557CF9"/>
    <w:rsid w:val="0056019F"/>
    <w:rsid w:val="00561918"/>
    <w:rsid w:val="00562288"/>
    <w:rsid w:val="005627DD"/>
    <w:rsid w:val="0056501A"/>
    <w:rsid w:val="005650CF"/>
    <w:rsid w:val="00566830"/>
    <w:rsid w:val="00567425"/>
    <w:rsid w:val="0056752D"/>
    <w:rsid w:val="00567D7E"/>
    <w:rsid w:val="005707F9"/>
    <w:rsid w:val="00570C2A"/>
    <w:rsid w:val="00570DD5"/>
    <w:rsid w:val="00572DD9"/>
    <w:rsid w:val="00572FA5"/>
    <w:rsid w:val="00572FB7"/>
    <w:rsid w:val="005737F1"/>
    <w:rsid w:val="00574D5D"/>
    <w:rsid w:val="0057586D"/>
    <w:rsid w:val="00575C4B"/>
    <w:rsid w:val="00576019"/>
    <w:rsid w:val="005761D4"/>
    <w:rsid w:val="005764BA"/>
    <w:rsid w:val="00577EFB"/>
    <w:rsid w:val="0058077C"/>
    <w:rsid w:val="005808A4"/>
    <w:rsid w:val="00580F39"/>
    <w:rsid w:val="00581894"/>
    <w:rsid w:val="0058270D"/>
    <w:rsid w:val="00582AA9"/>
    <w:rsid w:val="00582B49"/>
    <w:rsid w:val="00582BAB"/>
    <w:rsid w:val="00582E9F"/>
    <w:rsid w:val="005845EA"/>
    <w:rsid w:val="005850ED"/>
    <w:rsid w:val="005864DC"/>
    <w:rsid w:val="0058751A"/>
    <w:rsid w:val="00587894"/>
    <w:rsid w:val="00590141"/>
    <w:rsid w:val="00590F39"/>
    <w:rsid w:val="00592327"/>
    <w:rsid w:val="00592AE8"/>
    <w:rsid w:val="00593597"/>
    <w:rsid w:val="00593C3C"/>
    <w:rsid w:val="0059485A"/>
    <w:rsid w:val="00594999"/>
    <w:rsid w:val="005952CC"/>
    <w:rsid w:val="00595BC2"/>
    <w:rsid w:val="00596FE7"/>
    <w:rsid w:val="00597B8D"/>
    <w:rsid w:val="005A0863"/>
    <w:rsid w:val="005A2051"/>
    <w:rsid w:val="005A3D6C"/>
    <w:rsid w:val="005A3E70"/>
    <w:rsid w:val="005A4580"/>
    <w:rsid w:val="005A45A5"/>
    <w:rsid w:val="005A4A1F"/>
    <w:rsid w:val="005A5630"/>
    <w:rsid w:val="005A5B5A"/>
    <w:rsid w:val="005A5F9C"/>
    <w:rsid w:val="005A603F"/>
    <w:rsid w:val="005A6D33"/>
    <w:rsid w:val="005B065B"/>
    <w:rsid w:val="005B0686"/>
    <w:rsid w:val="005B0955"/>
    <w:rsid w:val="005B0EA9"/>
    <w:rsid w:val="005B1359"/>
    <w:rsid w:val="005B1832"/>
    <w:rsid w:val="005B202A"/>
    <w:rsid w:val="005B282E"/>
    <w:rsid w:val="005B35B7"/>
    <w:rsid w:val="005B3A65"/>
    <w:rsid w:val="005B4402"/>
    <w:rsid w:val="005B5995"/>
    <w:rsid w:val="005B6A65"/>
    <w:rsid w:val="005B72EE"/>
    <w:rsid w:val="005B7A43"/>
    <w:rsid w:val="005C0372"/>
    <w:rsid w:val="005C0B8C"/>
    <w:rsid w:val="005C1E82"/>
    <w:rsid w:val="005C37D5"/>
    <w:rsid w:val="005C4153"/>
    <w:rsid w:val="005C422C"/>
    <w:rsid w:val="005C449F"/>
    <w:rsid w:val="005C471A"/>
    <w:rsid w:val="005C5A06"/>
    <w:rsid w:val="005D0332"/>
    <w:rsid w:val="005D0BF4"/>
    <w:rsid w:val="005D13C2"/>
    <w:rsid w:val="005D19C4"/>
    <w:rsid w:val="005D261C"/>
    <w:rsid w:val="005D2967"/>
    <w:rsid w:val="005D43A6"/>
    <w:rsid w:val="005D55E4"/>
    <w:rsid w:val="005D5C28"/>
    <w:rsid w:val="005D7303"/>
    <w:rsid w:val="005E0098"/>
    <w:rsid w:val="005E0A20"/>
    <w:rsid w:val="005E0A2A"/>
    <w:rsid w:val="005E1732"/>
    <w:rsid w:val="005E1A52"/>
    <w:rsid w:val="005E25C6"/>
    <w:rsid w:val="005E26EA"/>
    <w:rsid w:val="005E2FA9"/>
    <w:rsid w:val="005E3210"/>
    <w:rsid w:val="005E3493"/>
    <w:rsid w:val="005E3A81"/>
    <w:rsid w:val="005E4AF1"/>
    <w:rsid w:val="005E4B66"/>
    <w:rsid w:val="005E5843"/>
    <w:rsid w:val="005E72EF"/>
    <w:rsid w:val="005E730F"/>
    <w:rsid w:val="005E7634"/>
    <w:rsid w:val="005E78B6"/>
    <w:rsid w:val="005E7B42"/>
    <w:rsid w:val="005E7DB3"/>
    <w:rsid w:val="005F2F7F"/>
    <w:rsid w:val="005F39B8"/>
    <w:rsid w:val="005F3AF9"/>
    <w:rsid w:val="005F427A"/>
    <w:rsid w:val="005F4A46"/>
    <w:rsid w:val="005F4D64"/>
    <w:rsid w:val="005F56CC"/>
    <w:rsid w:val="005F5C5A"/>
    <w:rsid w:val="005F69A7"/>
    <w:rsid w:val="005F70A9"/>
    <w:rsid w:val="005F76B0"/>
    <w:rsid w:val="005F7BBB"/>
    <w:rsid w:val="00601946"/>
    <w:rsid w:val="006024A9"/>
    <w:rsid w:val="00602916"/>
    <w:rsid w:val="00602BF4"/>
    <w:rsid w:val="00602CA0"/>
    <w:rsid w:val="00603F71"/>
    <w:rsid w:val="00604022"/>
    <w:rsid w:val="00604F0A"/>
    <w:rsid w:val="006058EB"/>
    <w:rsid w:val="006062EE"/>
    <w:rsid w:val="006068D9"/>
    <w:rsid w:val="00607FB8"/>
    <w:rsid w:val="00610EEF"/>
    <w:rsid w:val="00611B31"/>
    <w:rsid w:val="00611F8C"/>
    <w:rsid w:val="00612124"/>
    <w:rsid w:val="00612682"/>
    <w:rsid w:val="00612807"/>
    <w:rsid w:val="00612D48"/>
    <w:rsid w:val="006144F5"/>
    <w:rsid w:val="00615507"/>
    <w:rsid w:val="006159F3"/>
    <w:rsid w:val="006163B0"/>
    <w:rsid w:val="00616F74"/>
    <w:rsid w:val="00617AE4"/>
    <w:rsid w:val="00617C57"/>
    <w:rsid w:val="006207D7"/>
    <w:rsid w:val="00623C6D"/>
    <w:rsid w:val="00625AA3"/>
    <w:rsid w:val="00625B09"/>
    <w:rsid w:val="00626585"/>
    <w:rsid w:val="00626666"/>
    <w:rsid w:val="006277CD"/>
    <w:rsid w:val="00627825"/>
    <w:rsid w:val="00627ABA"/>
    <w:rsid w:val="00630A77"/>
    <w:rsid w:val="00630E22"/>
    <w:rsid w:val="00632152"/>
    <w:rsid w:val="00633761"/>
    <w:rsid w:val="006340B0"/>
    <w:rsid w:val="00634B75"/>
    <w:rsid w:val="0063543C"/>
    <w:rsid w:val="0063619A"/>
    <w:rsid w:val="0063647E"/>
    <w:rsid w:val="0063662A"/>
    <w:rsid w:val="00636FBA"/>
    <w:rsid w:val="00637749"/>
    <w:rsid w:val="00640777"/>
    <w:rsid w:val="0064144E"/>
    <w:rsid w:val="0064213A"/>
    <w:rsid w:val="006425E5"/>
    <w:rsid w:val="0064269E"/>
    <w:rsid w:val="0064333F"/>
    <w:rsid w:val="006439DD"/>
    <w:rsid w:val="00643CEB"/>
    <w:rsid w:val="00644640"/>
    <w:rsid w:val="006447D3"/>
    <w:rsid w:val="00645290"/>
    <w:rsid w:val="00645CB5"/>
    <w:rsid w:val="00645DC0"/>
    <w:rsid w:val="00646432"/>
    <w:rsid w:val="0064696C"/>
    <w:rsid w:val="00647749"/>
    <w:rsid w:val="006478D7"/>
    <w:rsid w:val="006510BB"/>
    <w:rsid w:val="006517E7"/>
    <w:rsid w:val="006525D2"/>
    <w:rsid w:val="00652D3A"/>
    <w:rsid w:val="00652DC6"/>
    <w:rsid w:val="00653A07"/>
    <w:rsid w:val="006546BC"/>
    <w:rsid w:val="00654FC0"/>
    <w:rsid w:val="00656114"/>
    <w:rsid w:val="00656631"/>
    <w:rsid w:val="00656711"/>
    <w:rsid w:val="00657686"/>
    <w:rsid w:val="006579B0"/>
    <w:rsid w:val="00660677"/>
    <w:rsid w:val="00660F05"/>
    <w:rsid w:val="00660FCE"/>
    <w:rsid w:val="00662B1C"/>
    <w:rsid w:val="00662F70"/>
    <w:rsid w:val="006633F1"/>
    <w:rsid w:val="006636E5"/>
    <w:rsid w:val="00663960"/>
    <w:rsid w:val="00665A1A"/>
    <w:rsid w:val="006667B1"/>
    <w:rsid w:val="00666A43"/>
    <w:rsid w:val="00667BA8"/>
    <w:rsid w:val="00667BC5"/>
    <w:rsid w:val="00667D77"/>
    <w:rsid w:val="00667DC3"/>
    <w:rsid w:val="006706A3"/>
    <w:rsid w:val="00670E37"/>
    <w:rsid w:val="00671C90"/>
    <w:rsid w:val="006720A5"/>
    <w:rsid w:val="006722CA"/>
    <w:rsid w:val="0067265E"/>
    <w:rsid w:val="00672918"/>
    <w:rsid w:val="00673075"/>
    <w:rsid w:val="006739F3"/>
    <w:rsid w:val="00674C2D"/>
    <w:rsid w:val="00674E46"/>
    <w:rsid w:val="0067521B"/>
    <w:rsid w:val="0067663F"/>
    <w:rsid w:val="006767C8"/>
    <w:rsid w:val="0067731E"/>
    <w:rsid w:val="00677671"/>
    <w:rsid w:val="00680320"/>
    <w:rsid w:val="006807A1"/>
    <w:rsid w:val="00680ED2"/>
    <w:rsid w:val="00681083"/>
    <w:rsid w:val="00681B37"/>
    <w:rsid w:val="006821B5"/>
    <w:rsid w:val="00683DF3"/>
    <w:rsid w:val="00683E2E"/>
    <w:rsid w:val="0068473A"/>
    <w:rsid w:val="00684E37"/>
    <w:rsid w:val="00684F99"/>
    <w:rsid w:val="00684FD0"/>
    <w:rsid w:val="00686BB9"/>
    <w:rsid w:val="0068737D"/>
    <w:rsid w:val="00691A87"/>
    <w:rsid w:val="00691C38"/>
    <w:rsid w:val="006929D6"/>
    <w:rsid w:val="00693024"/>
    <w:rsid w:val="0069386F"/>
    <w:rsid w:val="00693A2C"/>
    <w:rsid w:val="0069459C"/>
    <w:rsid w:val="00694621"/>
    <w:rsid w:val="00694631"/>
    <w:rsid w:val="00695106"/>
    <w:rsid w:val="006952CB"/>
    <w:rsid w:val="00695A4A"/>
    <w:rsid w:val="0069602F"/>
    <w:rsid w:val="0069695D"/>
    <w:rsid w:val="00696F0A"/>
    <w:rsid w:val="00697323"/>
    <w:rsid w:val="00697CCD"/>
    <w:rsid w:val="006A049F"/>
    <w:rsid w:val="006A1976"/>
    <w:rsid w:val="006A1C4B"/>
    <w:rsid w:val="006A20CF"/>
    <w:rsid w:val="006A2620"/>
    <w:rsid w:val="006A2F7C"/>
    <w:rsid w:val="006A3F3F"/>
    <w:rsid w:val="006A46B7"/>
    <w:rsid w:val="006A4BBD"/>
    <w:rsid w:val="006A4F91"/>
    <w:rsid w:val="006A60AF"/>
    <w:rsid w:val="006A6936"/>
    <w:rsid w:val="006A6CDE"/>
    <w:rsid w:val="006A789C"/>
    <w:rsid w:val="006B3D54"/>
    <w:rsid w:val="006B463B"/>
    <w:rsid w:val="006B547F"/>
    <w:rsid w:val="006B5644"/>
    <w:rsid w:val="006B5DD1"/>
    <w:rsid w:val="006B62CE"/>
    <w:rsid w:val="006B66D3"/>
    <w:rsid w:val="006B6B07"/>
    <w:rsid w:val="006B70B1"/>
    <w:rsid w:val="006C0398"/>
    <w:rsid w:val="006C0D38"/>
    <w:rsid w:val="006C2318"/>
    <w:rsid w:val="006C29E9"/>
    <w:rsid w:val="006C2BB4"/>
    <w:rsid w:val="006C402F"/>
    <w:rsid w:val="006C421A"/>
    <w:rsid w:val="006C578C"/>
    <w:rsid w:val="006C5DB1"/>
    <w:rsid w:val="006C5DF2"/>
    <w:rsid w:val="006C5F49"/>
    <w:rsid w:val="006C7D30"/>
    <w:rsid w:val="006C7E8C"/>
    <w:rsid w:val="006D0673"/>
    <w:rsid w:val="006D1768"/>
    <w:rsid w:val="006D1D83"/>
    <w:rsid w:val="006D202A"/>
    <w:rsid w:val="006D21B9"/>
    <w:rsid w:val="006D251A"/>
    <w:rsid w:val="006D314C"/>
    <w:rsid w:val="006D4980"/>
    <w:rsid w:val="006D5D9B"/>
    <w:rsid w:val="006D5EAB"/>
    <w:rsid w:val="006D7234"/>
    <w:rsid w:val="006D7255"/>
    <w:rsid w:val="006E008A"/>
    <w:rsid w:val="006E03C8"/>
    <w:rsid w:val="006E1D13"/>
    <w:rsid w:val="006E1F4C"/>
    <w:rsid w:val="006E20AF"/>
    <w:rsid w:val="006E312D"/>
    <w:rsid w:val="006E3A3F"/>
    <w:rsid w:val="006E3D36"/>
    <w:rsid w:val="006E4969"/>
    <w:rsid w:val="006E4A15"/>
    <w:rsid w:val="006E4A3E"/>
    <w:rsid w:val="006E4C7F"/>
    <w:rsid w:val="006E4F7A"/>
    <w:rsid w:val="006E5482"/>
    <w:rsid w:val="006E6437"/>
    <w:rsid w:val="006E65C6"/>
    <w:rsid w:val="006E725B"/>
    <w:rsid w:val="006E728D"/>
    <w:rsid w:val="006F1ABC"/>
    <w:rsid w:val="006F22B8"/>
    <w:rsid w:val="006F33F1"/>
    <w:rsid w:val="006F3D12"/>
    <w:rsid w:val="006F3D86"/>
    <w:rsid w:val="006F4222"/>
    <w:rsid w:val="006F4C17"/>
    <w:rsid w:val="006F51DB"/>
    <w:rsid w:val="006F568A"/>
    <w:rsid w:val="006F5696"/>
    <w:rsid w:val="006F570E"/>
    <w:rsid w:val="006F5B39"/>
    <w:rsid w:val="006F785D"/>
    <w:rsid w:val="006F7B59"/>
    <w:rsid w:val="0070097E"/>
    <w:rsid w:val="00700BAF"/>
    <w:rsid w:val="00700CB3"/>
    <w:rsid w:val="00700E8B"/>
    <w:rsid w:val="00702246"/>
    <w:rsid w:val="0070226B"/>
    <w:rsid w:val="00705174"/>
    <w:rsid w:val="00705448"/>
    <w:rsid w:val="007055D6"/>
    <w:rsid w:val="007056D4"/>
    <w:rsid w:val="0070584F"/>
    <w:rsid w:val="00706035"/>
    <w:rsid w:val="00707406"/>
    <w:rsid w:val="00707988"/>
    <w:rsid w:val="007101E1"/>
    <w:rsid w:val="007107F4"/>
    <w:rsid w:val="00710A9F"/>
    <w:rsid w:val="00710D88"/>
    <w:rsid w:val="0071199D"/>
    <w:rsid w:val="00711CA4"/>
    <w:rsid w:val="00712115"/>
    <w:rsid w:val="00712C24"/>
    <w:rsid w:val="00713396"/>
    <w:rsid w:val="0071434E"/>
    <w:rsid w:val="007149D1"/>
    <w:rsid w:val="00714E11"/>
    <w:rsid w:val="00716415"/>
    <w:rsid w:val="007164E6"/>
    <w:rsid w:val="00716D26"/>
    <w:rsid w:val="0071741D"/>
    <w:rsid w:val="00717617"/>
    <w:rsid w:val="00717CD0"/>
    <w:rsid w:val="00720C38"/>
    <w:rsid w:val="00720D10"/>
    <w:rsid w:val="007211EA"/>
    <w:rsid w:val="007213CE"/>
    <w:rsid w:val="0072190B"/>
    <w:rsid w:val="0072190F"/>
    <w:rsid w:val="00721BE4"/>
    <w:rsid w:val="0072269E"/>
    <w:rsid w:val="007247CA"/>
    <w:rsid w:val="00725B58"/>
    <w:rsid w:val="007260F9"/>
    <w:rsid w:val="00726445"/>
    <w:rsid w:val="00726559"/>
    <w:rsid w:val="00726A8C"/>
    <w:rsid w:val="007305CC"/>
    <w:rsid w:val="00733335"/>
    <w:rsid w:val="007333D4"/>
    <w:rsid w:val="00734EAD"/>
    <w:rsid w:val="00736BAB"/>
    <w:rsid w:val="00736DCA"/>
    <w:rsid w:val="007378EF"/>
    <w:rsid w:val="00737932"/>
    <w:rsid w:val="00737EE7"/>
    <w:rsid w:val="00740CB3"/>
    <w:rsid w:val="00741597"/>
    <w:rsid w:val="0074171E"/>
    <w:rsid w:val="00741A06"/>
    <w:rsid w:val="00741CD0"/>
    <w:rsid w:val="00741F3D"/>
    <w:rsid w:val="007423BE"/>
    <w:rsid w:val="00742763"/>
    <w:rsid w:val="007427E1"/>
    <w:rsid w:val="00743090"/>
    <w:rsid w:val="00745855"/>
    <w:rsid w:val="007466C9"/>
    <w:rsid w:val="00746FD6"/>
    <w:rsid w:val="00747012"/>
    <w:rsid w:val="00747362"/>
    <w:rsid w:val="00750A6A"/>
    <w:rsid w:val="007517D9"/>
    <w:rsid w:val="007519C4"/>
    <w:rsid w:val="007523FA"/>
    <w:rsid w:val="0075240C"/>
    <w:rsid w:val="00753436"/>
    <w:rsid w:val="00753D29"/>
    <w:rsid w:val="00754B42"/>
    <w:rsid w:val="00754C30"/>
    <w:rsid w:val="00754E3A"/>
    <w:rsid w:val="007553E9"/>
    <w:rsid w:val="00756268"/>
    <w:rsid w:val="0075730C"/>
    <w:rsid w:val="00757B4C"/>
    <w:rsid w:val="007601FC"/>
    <w:rsid w:val="007605BE"/>
    <w:rsid w:val="007617BD"/>
    <w:rsid w:val="00761FF4"/>
    <w:rsid w:val="007624A2"/>
    <w:rsid w:val="007627D3"/>
    <w:rsid w:val="007628CF"/>
    <w:rsid w:val="00762BC6"/>
    <w:rsid w:val="00762CCA"/>
    <w:rsid w:val="007637BE"/>
    <w:rsid w:val="007644D5"/>
    <w:rsid w:val="00764587"/>
    <w:rsid w:val="00765211"/>
    <w:rsid w:val="00765BE6"/>
    <w:rsid w:val="007661E2"/>
    <w:rsid w:val="007668C2"/>
    <w:rsid w:val="00766987"/>
    <w:rsid w:val="00766BED"/>
    <w:rsid w:val="00767A10"/>
    <w:rsid w:val="00767B0F"/>
    <w:rsid w:val="00767BCA"/>
    <w:rsid w:val="00770E5C"/>
    <w:rsid w:val="007718B5"/>
    <w:rsid w:val="00772663"/>
    <w:rsid w:val="00772D07"/>
    <w:rsid w:val="0077515F"/>
    <w:rsid w:val="00775A67"/>
    <w:rsid w:val="00775E12"/>
    <w:rsid w:val="0077641D"/>
    <w:rsid w:val="0077674E"/>
    <w:rsid w:val="0077696C"/>
    <w:rsid w:val="00776D02"/>
    <w:rsid w:val="007778B0"/>
    <w:rsid w:val="00780546"/>
    <w:rsid w:val="00781191"/>
    <w:rsid w:val="00782166"/>
    <w:rsid w:val="00784B0E"/>
    <w:rsid w:val="007855C8"/>
    <w:rsid w:val="00785FE2"/>
    <w:rsid w:val="007861F8"/>
    <w:rsid w:val="007866FE"/>
    <w:rsid w:val="00786CE6"/>
    <w:rsid w:val="00786D61"/>
    <w:rsid w:val="00787BE1"/>
    <w:rsid w:val="00790E95"/>
    <w:rsid w:val="00790ED5"/>
    <w:rsid w:val="007912A7"/>
    <w:rsid w:val="00791897"/>
    <w:rsid w:val="00792580"/>
    <w:rsid w:val="007926B9"/>
    <w:rsid w:val="007928FC"/>
    <w:rsid w:val="00792A0C"/>
    <w:rsid w:val="007935FE"/>
    <w:rsid w:val="00793C10"/>
    <w:rsid w:val="00793D6F"/>
    <w:rsid w:val="00794A97"/>
    <w:rsid w:val="00794D99"/>
    <w:rsid w:val="007965AE"/>
    <w:rsid w:val="0079663A"/>
    <w:rsid w:val="007977CA"/>
    <w:rsid w:val="00797C26"/>
    <w:rsid w:val="00797C48"/>
    <w:rsid w:val="007A0327"/>
    <w:rsid w:val="007A04AE"/>
    <w:rsid w:val="007A0F41"/>
    <w:rsid w:val="007A1800"/>
    <w:rsid w:val="007A3162"/>
    <w:rsid w:val="007A3349"/>
    <w:rsid w:val="007A3756"/>
    <w:rsid w:val="007A3AA8"/>
    <w:rsid w:val="007A3FDB"/>
    <w:rsid w:val="007A4745"/>
    <w:rsid w:val="007A60FE"/>
    <w:rsid w:val="007A721A"/>
    <w:rsid w:val="007A72DB"/>
    <w:rsid w:val="007B06B5"/>
    <w:rsid w:val="007B1128"/>
    <w:rsid w:val="007B2D08"/>
    <w:rsid w:val="007B340B"/>
    <w:rsid w:val="007B41DB"/>
    <w:rsid w:val="007B48EB"/>
    <w:rsid w:val="007B4B27"/>
    <w:rsid w:val="007B570A"/>
    <w:rsid w:val="007B5DD9"/>
    <w:rsid w:val="007B60AF"/>
    <w:rsid w:val="007B62C8"/>
    <w:rsid w:val="007B6338"/>
    <w:rsid w:val="007B681B"/>
    <w:rsid w:val="007B72F8"/>
    <w:rsid w:val="007B7625"/>
    <w:rsid w:val="007C0590"/>
    <w:rsid w:val="007C0F88"/>
    <w:rsid w:val="007C31BB"/>
    <w:rsid w:val="007C38D9"/>
    <w:rsid w:val="007C48AC"/>
    <w:rsid w:val="007C506F"/>
    <w:rsid w:val="007C5DE7"/>
    <w:rsid w:val="007C6230"/>
    <w:rsid w:val="007C7412"/>
    <w:rsid w:val="007C7657"/>
    <w:rsid w:val="007C773B"/>
    <w:rsid w:val="007C7D00"/>
    <w:rsid w:val="007D072B"/>
    <w:rsid w:val="007D0BCC"/>
    <w:rsid w:val="007D146B"/>
    <w:rsid w:val="007D26F9"/>
    <w:rsid w:val="007D2CF6"/>
    <w:rsid w:val="007D3083"/>
    <w:rsid w:val="007D39E0"/>
    <w:rsid w:val="007D3C53"/>
    <w:rsid w:val="007D41D6"/>
    <w:rsid w:val="007D4D6B"/>
    <w:rsid w:val="007D53E6"/>
    <w:rsid w:val="007D5D31"/>
    <w:rsid w:val="007D6228"/>
    <w:rsid w:val="007D69BA"/>
    <w:rsid w:val="007D6D00"/>
    <w:rsid w:val="007D7784"/>
    <w:rsid w:val="007D7B59"/>
    <w:rsid w:val="007E02DE"/>
    <w:rsid w:val="007E0D53"/>
    <w:rsid w:val="007E0EE1"/>
    <w:rsid w:val="007E1D24"/>
    <w:rsid w:val="007E23B8"/>
    <w:rsid w:val="007E246B"/>
    <w:rsid w:val="007E3766"/>
    <w:rsid w:val="007E43EB"/>
    <w:rsid w:val="007E4BD8"/>
    <w:rsid w:val="007E55B4"/>
    <w:rsid w:val="007E6DE2"/>
    <w:rsid w:val="007F026C"/>
    <w:rsid w:val="007F0429"/>
    <w:rsid w:val="007F0C03"/>
    <w:rsid w:val="007F1E69"/>
    <w:rsid w:val="007F1F33"/>
    <w:rsid w:val="007F2198"/>
    <w:rsid w:val="007F24EB"/>
    <w:rsid w:val="007F30AD"/>
    <w:rsid w:val="007F3550"/>
    <w:rsid w:val="007F3818"/>
    <w:rsid w:val="007F3D3B"/>
    <w:rsid w:val="007F4E36"/>
    <w:rsid w:val="007F5EFE"/>
    <w:rsid w:val="007F645A"/>
    <w:rsid w:val="007F72E8"/>
    <w:rsid w:val="007F7A78"/>
    <w:rsid w:val="008003D3"/>
    <w:rsid w:val="00800A12"/>
    <w:rsid w:val="00801448"/>
    <w:rsid w:val="00801B53"/>
    <w:rsid w:val="00803357"/>
    <w:rsid w:val="00803EE7"/>
    <w:rsid w:val="0080447D"/>
    <w:rsid w:val="008063B7"/>
    <w:rsid w:val="00807F41"/>
    <w:rsid w:val="0081102C"/>
    <w:rsid w:val="008118A7"/>
    <w:rsid w:val="00811BE0"/>
    <w:rsid w:val="00811FC4"/>
    <w:rsid w:val="0081284A"/>
    <w:rsid w:val="008129EB"/>
    <w:rsid w:val="008136E6"/>
    <w:rsid w:val="00813D98"/>
    <w:rsid w:val="00813F67"/>
    <w:rsid w:val="00814745"/>
    <w:rsid w:val="00814D9D"/>
    <w:rsid w:val="008150EE"/>
    <w:rsid w:val="0081526D"/>
    <w:rsid w:val="00815302"/>
    <w:rsid w:val="00815541"/>
    <w:rsid w:val="008155F8"/>
    <w:rsid w:val="00815A6E"/>
    <w:rsid w:val="00815FF3"/>
    <w:rsid w:val="008160E9"/>
    <w:rsid w:val="00816648"/>
    <w:rsid w:val="00816CF1"/>
    <w:rsid w:val="008206A7"/>
    <w:rsid w:val="00822186"/>
    <w:rsid w:val="00822F23"/>
    <w:rsid w:val="00823302"/>
    <w:rsid w:val="00824130"/>
    <w:rsid w:val="00824973"/>
    <w:rsid w:val="008256E7"/>
    <w:rsid w:val="00826718"/>
    <w:rsid w:val="00826885"/>
    <w:rsid w:val="00826CE1"/>
    <w:rsid w:val="0082753D"/>
    <w:rsid w:val="008276E3"/>
    <w:rsid w:val="00827AB4"/>
    <w:rsid w:val="00827B74"/>
    <w:rsid w:val="00832C63"/>
    <w:rsid w:val="00832F25"/>
    <w:rsid w:val="00833E03"/>
    <w:rsid w:val="0083572C"/>
    <w:rsid w:val="0083669D"/>
    <w:rsid w:val="00840817"/>
    <w:rsid w:val="00841381"/>
    <w:rsid w:val="00841556"/>
    <w:rsid w:val="00841902"/>
    <w:rsid w:val="00841B32"/>
    <w:rsid w:val="008420C0"/>
    <w:rsid w:val="00842B2A"/>
    <w:rsid w:val="008432B4"/>
    <w:rsid w:val="00843D08"/>
    <w:rsid w:val="008449BB"/>
    <w:rsid w:val="00845A12"/>
    <w:rsid w:val="008470E0"/>
    <w:rsid w:val="0084717C"/>
    <w:rsid w:val="00850559"/>
    <w:rsid w:val="008508B1"/>
    <w:rsid w:val="00850B09"/>
    <w:rsid w:val="00851470"/>
    <w:rsid w:val="0085186C"/>
    <w:rsid w:val="008519B8"/>
    <w:rsid w:val="00852371"/>
    <w:rsid w:val="008536BA"/>
    <w:rsid w:val="00854A6E"/>
    <w:rsid w:val="00854EBA"/>
    <w:rsid w:val="008554AF"/>
    <w:rsid w:val="0085558E"/>
    <w:rsid w:val="00855701"/>
    <w:rsid w:val="00856139"/>
    <w:rsid w:val="00856795"/>
    <w:rsid w:val="00856A4A"/>
    <w:rsid w:val="008577E1"/>
    <w:rsid w:val="00857C1B"/>
    <w:rsid w:val="00857EA9"/>
    <w:rsid w:val="00860240"/>
    <w:rsid w:val="008608BF"/>
    <w:rsid w:val="00860AC7"/>
    <w:rsid w:val="008613F8"/>
    <w:rsid w:val="00861AAF"/>
    <w:rsid w:val="00861D8E"/>
    <w:rsid w:val="008627CD"/>
    <w:rsid w:val="00862AE6"/>
    <w:rsid w:val="00862BA7"/>
    <w:rsid w:val="008630F9"/>
    <w:rsid w:val="008636EF"/>
    <w:rsid w:val="00863F4D"/>
    <w:rsid w:val="00864857"/>
    <w:rsid w:val="00864A89"/>
    <w:rsid w:val="00866194"/>
    <w:rsid w:val="008661B2"/>
    <w:rsid w:val="00867BDC"/>
    <w:rsid w:val="00867EC4"/>
    <w:rsid w:val="00867ED9"/>
    <w:rsid w:val="0087033E"/>
    <w:rsid w:val="008704CB"/>
    <w:rsid w:val="00872313"/>
    <w:rsid w:val="0087287D"/>
    <w:rsid w:val="008734AE"/>
    <w:rsid w:val="008747CE"/>
    <w:rsid w:val="00875316"/>
    <w:rsid w:val="00875DF6"/>
    <w:rsid w:val="00876699"/>
    <w:rsid w:val="008772C2"/>
    <w:rsid w:val="00877AA6"/>
    <w:rsid w:val="00877B4A"/>
    <w:rsid w:val="00877FA6"/>
    <w:rsid w:val="0088041C"/>
    <w:rsid w:val="008809FA"/>
    <w:rsid w:val="00880CCE"/>
    <w:rsid w:val="0088184D"/>
    <w:rsid w:val="008833E3"/>
    <w:rsid w:val="00883797"/>
    <w:rsid w:val="00883BB8"/>
    <w:rsid w:val="00883D83"/>
    <w:rsid w:val="00884235"/>
    <w:rsid w:val="008849FA"/>
    <w:rsid w:val="00884E24"/>
    <w:rsid w:val="0088517A"/>
    <w:rsid w:val="00886168"/>
    <w:rsid w:val="008901AA"/>
    <w:rsid w:val="00890293"/>
    <w:rsid w:val="008910C4"/>
    <w:rsid w:val="00891EB1"/>
    <w:rsid w:val="00892A83"/>
    <w:rsid w:val="00892CC7"/>
    <w:rsid w:val="00892D35"/>
    <w:rsid w:val="00893059"/>
    <w:rsid w:val="00893759"/>
    <w:rsid w:val="00893A32"/>
    <w:rsid w:val="0089446C"/>
    <w:rsid w:val="008949EE"/>
    <w:rsid w:val="00894CD2"/>
    <w:rsid w:val="00894F0E"/>
    <w:rsid w:val="008956B5"/>
    <w:rsid w:val="00895BE3"/>
    <w:rsid w:val="00896AB3"/>
    <w:rsid w:val="008A03B7"/>
    <w:rsid w:val="008A0C1E"/>
    <w:rsid w:val="008A1075"/>
    <w:rsid w:val="008A1C18"/>
    <w:rsid w:val="008A2016"/>
    <w:rsid w:val="008A2BDB"/>
    <w:rsid w:val="008A3409"/>
    <w:rsid w:val="008A4E4F"/>
    <w:rsid w:val="008A52D7"/>
    <w:rsid w:val="008B0119"/>
    <w:rsid w:val="008B0C4A"/>
    <w:rsid w:val="008B0D73"/>
    <w:rsid w:val="008B12BC"/>
    <w:rsid w:val="008B1B07"/>
    <w:rsid w:val="008B1ED7"/>
    <w:rsid w:val="008B2A23"/>
    <w:rsid w:val="008B2BA5"/>
    <w:rsid w:val="008B2F53"/>
    <w:rsid w:val="008B3AE8"/>
    <w:rsid w:val="008B452D"/>
    <w:rsid w:val="008B4F1E"/>
    <w:rsid w:val="008B4FCA"/>
    <w:rsid w:val="008B5B11"/>
    <w:rsid w:val="008B5B85"/>
    <w:rsid w:val="008B5D8B"/>
    <w:rsid w:val="008C017F"/>
    <w:rsid w:val="008C0D1D"/>
    <w:rsid w:val="008C1BC7"/>
    <w:rsid w:val="008C33F3"/>
    <w:rsid w:val="008C3481"/>
    <w:rsid w:val="008C4283"/>
    <w:rsid w:val="008C4512"/>
    <w:rsid w:val="008C56FD"/>
    <w:rsid w:val="008C6738"/>
    <w:rsid w:val="008C6A6D"/>
    <w:rsid w:val="008C7305"/>
    <w:rsid w:val="008C76F3"/>
    <w:rsid w:val="008D0EDF"/>
    <w:rsid w:val="008D1A22"/>
    <w:rsid w:val="008D1D0D"/>
    <w:rsid w:val="008D2348"/>
    <w:rsid w:val="008D395B"/>
    <w:rsid w:val="008D4912"/>
    <w:rsid w:val="008D4A1A"/>
    <w:rsid w:val="008D539F"/>
    <w:rsid w:val="008D6410"/>
    <w:rsid w:val="008D7212"/>
    <w:rsid w:val="008E03ED"/>
    <w:rsid w:val="008E1239"/>
    <w:rsid w:val="008E2AD9"/>
    <w:rsid w:val="008E2EEE"/>
    <w:rsid w:val="008E3D3E"/>
    <w:rsid w:val="008E4B10"/>
    <w:rsid w:val="008E5690"/>
    <w:rsid w:val="008E57E3"/>
    <w:rsid w:val="008E6277"/>
    <w:rsid w:val="008E628F"/>
    <w:rsid w:val="008E7061"/>
    <w:rsid w:val="008E7D73"/>
    <w:rsid w:val="008F04FA"/>
    <w:rsid w:val="008F0B99"/>
    <w:rsid w:val="008F1860"/>
    <w:rsid w:val="008F1E6B"/>
    <w:rsid w:val="008F2A8B"/>
    <w:rsid w:val="008F2EE3"/>
    <w:rsid w:val="008F3F9A"/>
    <w:rsid w:val="008F479B"/>
    <w:rsid w:val="008F5F46"/>
    <w:rsid w:val="008F6218"/>
    <w:rsid w:val="008F637E"/>
    <w:rsid w:val="008F6493"/>
    <w:rsid w:val="008F6858"/>
    <w:rsid w:val="008F7332"/>
    <w:rsid w:val="00900819"/>
    <w:rsid w:val="00900BD5"/>
    <w:rsid w:val="00900E85"/>
    <w:rsid w:val="00900F07"/>
    <w:rsid w:val="00900F0E"/>
    <w:rsid w:val="00901CAD"/>
    <w:rsid w:val="00902181"/>
    <w:rsid w:val="009027CF"/>
    <w:rsid w:val="00902A72"/>
    <w:rsid w:val="00903336"/>
    <w:rsid w:val="00903E0C"/>
    <w:rsid w:val="00904011"/>
    <w:rsid w:val="009041FD"/>
    <w:rsid w:val="009047DF"/>
    <w:rsid w:val="00905555"/>
    <w:rsid w:val="00905E1C"/>
    <w:rsid w:val="00905FD3"/>
    <w:rsid w:val="00906498"/>
    <w:rsid w:val="009069F7"/>
    <w:rsid w:val="00906B44"/>
    <w:rsid w:val="00907034"/>
    <w:rsid w:val="00907230"/>
    <w:rsid w:val="009104F1"/>
    <w:rsid w:val="00912AC7"/>
    <w:rsid w:val="00913FF8"/>
    <w:rsid w:val="00914348"/>
    <w:rsid w:val="0091540C"/>
    <w:rsid w:val="00915452"/>
    <w:rsid w:val="00915C3C"/>
    <w:rsid w:val="009168C3"/>
    <w:rsid w:val="009172AC"/>
    <w:rsid w:val="0092004E"/>
    <w:rsid w:val="00920155"/>
    <w:rsid w:val="00920862"/>
    <w:rsid w:val="0092165D"/>
    <w:rsid w:val="00921D01"/>
    <w:rsid w:val="00922A20"/>
    <w:rsid w:val="00922B0F"/>
    <w:rsid w:val="00923D8B"/>
    <w:rsid w:val="009245E8"/>
    <w:rsid w:val="00924A63"/>
    <w:rsid w:val="00924EFE"/>
    <w:rsid w:val="00924FAC"/>
    <w:rsid w:val="0092518F"/>
    <w:rsid w:val="009252E1"/>
    <w:rsid w:val="00926D43"/>
    <w:rsid w:val="00926DA9"/>
    <w:rsid w:val="0092750F"/>
    <w:rsid w:val="00930057"/>
    <w:rsid w:val="0093034F"/>
    <w:rsid w:val="00931011"/>
    <w:rsid w:val="00931A51"/>
    <w:rsid w:val="009321B4"/>
    <w:rsid w:val="009322DC"/>
    <w:rsid w:val="00932645"/>
    <w:rsid w:val="00932905"/>
    <w:rsid w:val="009330C9"/>
    <w:rsid w:val="0093311B"/>
    <w:rsid w:val="0093383F"/>
    <w:rsid w:val="00935147"/>
    <w:rsid w:val="009352D8"/>
    <w:rsid w:val="00935988"/>
    <w:rsid w:val="00936E49"/>
    <w:rsid w:val="009373AA"/>
    <w:rsid w:val="0093772C"/>
    <w:rsid w:val="0094087A"/>
    <w:rsid w:val="009409F6"/>
    <w:rsid w:val="00940C27"/>
    <w:rsid w:val="00940E27"/>
    <w:rsid w:val="0094132F"/>
    <w:rsid w:val="00941F54"/>
    <w:rsid w:val="009434E5"/>
    <w:rsid w:val="00943D64"/>
    <w:rsid w:val="00943F6F"/>
    <w:rsid w:val="0094496A"/>
    <w:rsid w:val="0094580C"/>
    <w:rsid w:val="00945C02"/>
    <w:rsid w:val="0094666D"/>
    <w:rsid w:val="00947D0A"/>
    <w:rsid w:val="00950266"/>
    <w:rsid w:val="00950615"/>
    <w:rsid w:val="009519AA"/>
    <w:rsid w:val="00951D43"/>
    <w:rsid w:val="0095282C"/>
    <w:rsid w:val="00955290"/>
    <w:rsid w:val="00955F07"/>
    <w:rsid w:val="00955F24"/>
    <w:rsid w:val="00956137"/>
    <w:rsid w:val="009565FE"/>
    <w:rsid w:val="009568B9"/>
    <w:rsid w:val="00957641"/>
    <w:rsid w:val="00957EA0"/>
    <w:rsid w:val="00960907"/>
    <w:rsid w:val="00960BE1"/>
    <w:rsid w:val="00960C9F"/>
    <w:rsid w:val="009615EF"/>
    <w:rsid w:val="009617BB"/>
    <w:rsid w:val="00961831"/>
    <w:rsid w:val="00961D56"/>
    <w:rsid w:val="00961DC7"/>
    <w:rsid w:val="0096234B"/>
    <w:rsid w:val="009629FE"/>
    <w:rsid w:val="00962B90"/>
    <w:rsid w:val="009632D6"/>
    <w:rsid w:val="00963701"/>
    <w:rsid w:val="0096404A"/>
    <w:rsid w:val="00964547"/>
    <w:rsid w:val="00964A89"/>
    <w:rsid w:val="00965CE9"/>
    <w:rsid w:val="00965D4B"/>
    <w:rsid w:val="0096630D"/>
    <w:rsid w:val="0096654C"/>
    <w:rsid w:val="00966632"/>
    <w:rsid w:val="00967875"/>
    <w:rsid w:val="009679C4"/>
    <w:rsid w:val="00970D70"/>
    <w:rsid w:val="009713A8"/>
    <w:rsid w:val="00971742"/>
    <w:rsid w:val="009722F1"/>
    <w:rsid w:val="00973016"/>
    <w:rsid w:val="00973F36"/>
    <w:rsid w:val="009745B6"/>
    <w:rsid w:val="00975198"/>
    <w:rsid w:val="009751AF"/>
    <w:rsid w:val="00975351"/>
    <w:rsid w:val="0097619D"/>
    <w:rsid w:val="009764C4"/>
    <w:rsid w:val="00977E5A"/>
    <w:rsid w:val="00977E76"/>
    <w:rsid w:val="00977E7F"/>
    <w:rsid w:val="00980667"/>
    <w:rsid w:val="00980FF3"/>
    <w:rsid w:val="00981811"/>
    <w:rsid w:val="00981C7F"/>
    <w:rsid w:val="00982FAB"/>
    <w:rsid w:val="00983CAC"/>
    <w:rsid w:val="009841EF"/>
    <w:rsid w:val="009847A3"/>
    <w:rsid w:val="00984E03"/>
    <w:rsid w:val="0098537B"/>
    <w:rsid w:val="00985461"/>
    <w:rsid w:val="00985A67"/>
    <w:rsid w:val="009860F0"/>
    <w:rsid w:val="00986C46"/>
    <w:rsid w:val="00986EC8"/>
    <w:rsid w:val="009876E8"/>
    <w:rsid w:val="00987DDF"/>
    <w:rsid w:val="00990DF7"/>
    <w:rsid w:val="00991DC6"/>
    <w:rsid w:val="009928F5"/>
    <w:rsid w:val="009941E8"/>
    <w:rsid w:val="0099543E"/>
    <w:rsid w:val="009962FA"/>
    <w:rsid w:val="0099644A"/>
    <w:rsid w:val="0099665A"/>
    <w:rsid w:val="009977C2"/>
    <w:rsid w:val="00997E0D"/>
    <w:rsid w:val="00997F25"/>
    <w:rsid w:val="009A1460"/>
    <w:rsid w:val="009A1CD7"/>
    <w:rsid w:val="009A24E2"/>
    <w:rsid w:val="009A2F5C"/>
    <w:rsid w:val="009A31EB"/>
    <w:rsid w:val="009A3951"/>
    <w:rsid w:val="009A4FEF"/>
    <w:rsid w:val="009A6ADD"/>
    <w:rsid w:val="009B01F6"/>
    <w:rsid w:val="009B0225"/>
    <w:rsid w:val="009B0537"/>
    <w:rsid w:val="009B065D"/>
    <w:rsid w:val="009B06F3"/>
    <w:rsid w:val="009B0D77"/>
    <w:rsid w:val="009B2D72"/>
    <w:rsid w:val="009B35C2"/>
    <w:rsid w:val="009B3760"/>
    <w:rsid w:val="009B51ED"/>
    <w:rsid w:val="009B569F"/>
    <w:rsid w:val="009B5AE2"/>
    <w:rsid w:val="009B5C44"/>
    <w:rsid w:val="009B6040"/>
    <w:rsid w:val="009B7481"/>
    <w:rsid w:val="009C0744"/>
    <w:rsid w:val="009C2790"/>
    <w:rsid w:val="009C3211"/>
    <w:rsid w:val="009C33EE"/>
    <w:rsid w:val="009C401B"/>
    <w:rsid w:val="009C420A"/>
    <w:rsid w:val="009C5610"/>
    <w:rsid w:val="009C5A7C"/>
    <w:rsid w:val="009C5FCB"/>
    <w:rsid w:val="009C602D"/>
    <w:rsid w:val="009C78FE"/>
    <w:rsid w:val="009D06B4"/>
    <w:rsid w:val="009D15BE"/>
    <w:rsid w:val="009D1A98"/>
    <w:rsid w:val="009D1AAA"/>
    <w:rsid w:val="009D1C52"/>
    <w:rsid w:val="009D29E7"/>
    <w:rsid w:val="009D386D"/>
    <w:rsid w:val="009D445B"/>
    <w:rsid w:val="009D48BA"/>
    <w:rsid w:val="009D493C"/>
    <w:rsid w:val="009D5A02"/>
    <w:rsid w:val="009D700F"/>
    <w:rsid w:val="009D7D31"/>
    <w:rsid w:val="009E0865"/>
    <w:rsid w:val="009E16F7"/>
    <w:rsid w:val="009E25EC"/>
    <w:rsid w:val="009E2717"/>
    <w:rsid w:val="009E2B50"/>
    <w:rsid w:val="009E30DB"/>
    <w:rsid w:val="009E379C"/>
    <w:rsid w:val="009E3ADF"/>
    <w:rsid w:val="009E4604"/>
    <w:rsid w:val="009E47E8"/>
    <w:rsid w:val="009E4E46"/>
    <w:rsid w:val="009E634F"/>
    <w:rsid w:val="009E6A27"/>
    <w:rsid w:val="009E762C"/>
    <w:rsid w:val="009F0A61"/>
    <w:rsid w:val="009F0B5C"/>
    <w:rsid w:val="009F16A5"/>
    <w:rsid w:val="009F2EBC"/>
    <w:rsid w:val="009F3192"/>
    <w:rsid w:val="009F34DE"/>
    <w:rsid w:val="009F3A90"/>
    <w:rsid w:val="009F4A0C"/>
    <w:rsid w:val="009F4EFF"/>
    <w:rsid w:val="009F500E"/>
    <w:rsid w:val="009F54B6"/>
    <w:rsid w:val="009F779D"/>
    <w:rsid w:val="009F77FD"/>
    <w:rsid w:val="00A00370"/>
    <w:rsid w:val="00A006BB"/>
    <w:rsid w:val="00A0181A"/>
    <w:rsid w:val="00A01DD0"/>
    <w:rsid w:val="00A0263D"/>
    <w:rsid w:val="00A027A7"/>
    <w:rsid w:val="00A03201"/>
    <w:rsid w:val="00A0346A"/>
    <w:rsid w:val="00A03C92"/>
    <w:rsid w:val="00A0416C"/>
    <w:rsid w:val="00A048DC"/>
    <w:rsid w:val="00A055B0"/>
    <w:rsid w:val="00A0567E"/>
    <w:rsid w:val="00A0689F"/>
    <w:rsid w:val="00A07097"/>
    <w:rsid w:val="00A1052A"/>
    <w:rsid w:val="00A10D4D"/>
    <w:rsid w:val="00A11116"/>
    <w:rsid w:val="00A115D7"/>
    <w:rsid w:val="00A12B77"/>
    <w:rsid w:val="00A141D9"/>
    <w:rsid w:val="00A14416"/>
    <w:rsid w:val="00A144BC"/>
    <w:rsid w:val="00A14AA6"/>
    <w:rsid w:val="00A14FAE"/>
    <w:rsid w:val="00A15D6C"/>
    <w:rsid w:val="00A161FD"/>
    <w:rsid w:val="00A171FF"/>
    <w:rsid w:val="00A1777D"/>
    <w:rsid w:val="00A2015F"/>
    <w:rsid w:val="00A20423"/>
    <w:rsid w:val="00A208FE"/>
    <w:rsid w:val="00A212F8"/>
    <w:rsid w:val="00A214FC"/>
    <w:rsid w:val="00A220B4"/>
    <w:rsid w:val="00A22AF2"/>
    <w:rsid w:val="00A23586"/>
    <w:rsid w:val="00A241B4"/>
    <w:rsid w:val="00A24B41"/>
    <w:rsid w:val="00A25006"/>
    <w:rsid w:val="00A25936"/>
    <w:rsid w:val="00A26299"/>
    <w:rsid w:val="00A26572"/>
    <w:rsid w:val="00A278D1"/>
    <w:rsid w:val="00A30621"/>
    <w:rsid w:val="00A30C51"/>
    <w:rsid w:val="00A32ED9"/>
    <w:rsid w:val="00A331EA"/>
    <w:rsid w:val="00A358C3"/>
    <w:rsid w:val="00A35C1D"/>
    <w:rsid w:val="00A3633E"/>
    <w:rsid w:val="00A36556"/>
    <w:rsid w:val="00A36DD3"/>
    <w:rsid w:val="00A375D6"/>
    <w:rsid w:val="00A37C44"/>
    <w:rsid w:val="00A37FDF"/>
    <w:rsid w:val="00A4003D"/>
    <w:rsid w:val="00A404D8"/>
    <w:rsid w:val="00A41A58"/>
    <w:rsid w:val="00A41ABE"/>
    <w:rsid w:val="00A430CB"/>
    <w:rsid w:val="00A4449C"/>
    <w:rsid w:val="00A44A0E"/>
    <w:rsid w:val="00A44A49"/>
    <w:rsid w:val="00A44DB2"/>
    <w:rsid w:val="00A45CB8"/>
    <w:rsid w:val="00A46F8A"/>
    <w:rsid w:val="00A47D75"/>
    <w:rsid w:val="00A5053A"/>
    <w:rsid w:val="00A50A0A"/>
    <w:rsid w:val="00A50FDD"/>
    <w:rsid w:val="00A511C3"/>
    <w:rsid w:val="00A51393"/>
    <w:rsid w:val="00A528C7"/>
    <w:rsid w:val="00A52EE9"/>
    <w:rsid w:val="00A53191"/>
    <w:rsid w:val="00A54346"/>
    <w:rsid w:val="00A54657"/>
    <w:rsid w:val="00A54C73"/>
    <w:rsid w:val="00A54DB4"/>
    <w:rsid w:val="00A5576E"/>
    <w:rsid w:val="00A55E33"/>
    <w:rsid w:val="00A562D8"/>
    <w:rsid w:val="00A5744B"/>
    <w:rsid w:val="00A57471"/>
    <w:rsid w:val="00A57477"/>
    <w:rsid w:val="00A57561"/>
    <w:rsid w:val="00A57B37"/>
    <w:rsid w:val="00A62B56"/>
    <w:rsid w:val="00A62B6C"/>
    <w:rsid w:val="00A63666"/>
    <w:rsid w:val="00A63AE7"/>
    <w:rsid w:val="00A65E13"/>
    <w:rsid w:val="00A66281"/>
    <w:rsid w:val="00A66738"/>
    <w:rsid w:val="00A667BA"/>
    <w:rsid w:val="00A668CF"/>
    <w:rsid w:val="00A6692F"/>
    <w:rsid w:val="00A67589"/>
    <w:rsid w:val="00A67B2D"/>
    <w:rsid w:val="00A710C9"/>
    <w:rsid w:val="00A7186E"/>
    <w:rsid w:val="00A71EB8"/>
    <w:rsid w:val="00A71EE5"/>
    <w:rsid w:val="00A72656"/>
    <w:rsid w:val="00A72DD3"/>
    <w:rsid w:val="00A7324E"/>
    <w:rsid w:val="00A73878"/>
    <w:rsid w:val="00A74063"/>
    <w:rsid w:val="00A74504"/>
    <w:rsid w:val="00A74C83"/>
    <w:rsid w:val="00A75183"/>
    <w:rsid w:val="00A7582E"/>
    <w:rsid w:val="00A76369"/>
    <w:rsid w:val="00A77948"/>
    <w:rsid w:val="00A77CEE"/>
    <w:rsid w:val="00A77CFC"/>
    <w:rsid w:val="00A80CAA"/>
    <w:rsid w:val="00A813EB"/>
    <w:rsid w:val="00A81960"/>
    <w:rsid w:val="00A83A3B"/>
    <w:rsid w:val="00A84082"/>
    <w:rsid w:val="00A842B2"/>
    <w:rsid w:val="00A846EF"/>
    <w:rsid w:val="00A84848"/>
    <w:rsid w:val="00A8561F"/>
    <w:rsid w:val="00A85800"/>
    <w:rsid w:val="00A85A8C"/>
    <w:rsid w:val="00A87125"/>
    <w:rsid w:val="00A871E9"/>
    <w:rsid w:val="00A8745E"/>
    <w:rsid w:val="00A9066A"/>
    <w:rsid w:val="00A906A0"/>
    <w:rsid w:val="00A915C5"/>
    <w:rsid w:val="00A91EB5"/>
    <w:rsid w:val="00A94783"/>
    <w:rsid w:val="00A94ACC"/>
    <w:rsid w:val="00A95E22"/>
    <w:rsid w:val="00A971F9"/>
    <w:rsid w:val="00A97368"/>
    <w:rsid w:val="00A97DB2"/>
    <w:rsid w:val="00AA0715"/>
    <w:rsid w:val="00AA1285"/>
    <w:rsid w:val="00AA20F6"/>
    <w:rsid w:val="00AA3A5F"/>
    <w:rsid w:val="00AA42BE"/>
    <w:rsid w:val="00AA431D"/>
    <w:rsid w:val="00AA4435"/>
    <w:rsid w:val="00AA4ED9"/>
    <w:rsid w:val="00AA5549"/>
    <w:rsid w:val="00AA5B1C"/>
    <w:rsid w:val="00AA7208"/>
    <w:rsid w:val="00AA7223"/>
    <w:rsid w:val="00AB03C3"/>
    <w:rsid w:val="00AB2A71"/>
    <w:rsid w:val="00AB2DA4"/>
    <w:rsid w:val="00AB2F9C"/>
    <w:rsid w:val="00AB3034"/>
    <w:rsid w:val="00AB3827"/>
    <w:rsid w:val="00AB51F5"/>
    <w:rsid w:val="00AB7EBC"/>
    <w:rsid w:val="00AC01AE"/>
    <w:rsid w:val="00AC09CF"/>
    <w:rsid w:val="00AC1C87"/>
    <w:rsid w:val="00AC2020"/>
    <w:rsid w:val="00AC2B63"/>
    <w:rsid w:val="00AC33AF"/>
    <w:rsid w:val="00AC37F3"/>
    <w:rsid w:val="00AC416A"/>
    <w:rsid w:val="00AC43B4"/>
    <w:rsid w:val="00AC4C62"/>
    <w:rsid w:val="00AC4C7D"/>
    <w:rsid w:val="00AC4D17"/>
    <w:rsid w:val="00AC5D6D"/>
    <w:rsid w:val="00AC5E3E"/>
    <w:rsid w:val="00AC61DC"/>
    <w:rsid w:val="00AC6E0B"/>
    <w:rsid w:val="00AC6EF0"/>
    <w:rsid w:val="00AC73EE"/>
    <w:rsid w:val="00AC767C"/>
    <w:rsid w:val="00AD0AAA"/>
    <w:rsid w:val="00AD15D8"/>
    <w:rsid w:val="00AD3DD1"/>
    <w:rsid w:val="00AD444A"/>
    <w:rsid w:val="00AD469F"/>
    <w:rsid w:val="00AD5E5A"/>
    <w:rsid w:val="00AD6236"/>
    <w:rsid w:val="00AD63A1"/>
    <w:rsid w:val="00AD6531"/>
    <w:rsid w:val="00AD6BF8"/>
    <w:rsid w:val="00AD7020"/>
    <w:rsid w:val="00AD7BD6"/>
    <w:rsid w:val="00AD7BDE"/>
    <w:rsid w:val="00AD7EA4"/>
    <w:rsid w:val="00AE01D2"/>
    <w:rsid w:val="00AE0C98"/>
    <w:rsid w:val="00AE0EA8"/>
    <w:rsid w:val="00AE1772"/>
    <w:rsid w:val="00AE1B60"/>
    <w:rsid w:val="00AE1CD9"/>
    <w:rsid w:val="00AE23AC"/>
    <w:rsid w:val="00AE28BD"/>
    <w:rsid w:val="00AE2F1C"/>
    <w:rsid w:val="00AE38ED"/>
    <w:rsid w:val="00AE4419"/>
    <w:rsid w:val="00AE46B5"/>
    <w:rsid w:val="00AE492B"/>
    <w:rsid w:val="00AE4C99"/>
    <w:rsid w:val="00AE54D8"/>
    <w:rsid w:val="00AE5EF0"/>
    <w:rsid w:val="00AE6595"/>
    <w:rsid w:val="00AE66C9"/>
    <w:rsid w:val="00AE68BC"/>
    <w:rsid w:val="00AE75AE"/>
    <w:rsid w:val="00AF059A"/>
    <w:rsid w:val="00AF17FE"/>
    <w:rsid w:val="00AF2B0F"/>
    <w:rsid w:val="00AF3A5F"/>
    <w:rsid w:val="00AF3F8C"/>
    <w:rsid w:val="00AF4341"/>
    <w:rsid w:val="00AF553E"/>
    <w:rsid w:val="00AF57E9"/>
    <w:rsid w:val="00AF5F9C"/>
    <w:rsid w:val="00B014FC"/>
    <w:rsid w:val="00B02399"/>
    <w:rsid w:val="00B029EB"/>
    <w:rsid w:val="00B02E17"/>
    <w:rsid w:val="00B03704"/>
    <w:rsid w:val="00B03AAC"/>
    <w:rsid w:val="00B04301"/>
    <w:rsid w:val="00B05921"/>
    <w:rsid w:val="00B05D16"/>
    <w:rsid w:val="00B060ED"/>
    <w:rsid w:val="00B06BEA"/>
    <w:rsid w:val="00B07D3D"/>
    <w:rsid w:val="00B07F00"/>
    <w:rsid w:val="00B10411"/>
    <w:rsid w:val="00B111F3"/>
    <w:rsid w:val="00B12145"/>
    <w:rsid w:val="00B1300E"/>
    <w:rsid w:val="00B139C1"/>
    <w:rsid w:val="00B1525C"/>
    <w:rsid w:val="00B15B96"/>
    <w:rsid w:val="00B15D0A"/>
    <w:rsid w:val="00B168AA"/>
    <w:rsid w:val="00B16EF2"/>
    <w:rsid w:val="00B174A4"/>
    <w:rsid w:val="00B2018E"/>
    <w:rsid w:val="00B20EE1"/>
    <w:rsid w:val="00B20F31"/>
    <w:rsid w:val="00B21016"/>
    <w:rsid w:val="00B21FC8"/>
    <w:rsid w:val="00B23161"/>
    <w:rsid w:val="00B24D5F"/>
    <w:rsid w:val="00B24ECC"/>
    <w:rsid w:val="00B25796"/>
    <w:rsid w:val="00B25F7D"/>
    <w:rsid w:val="00B26424"/>
    <w:rsid w:val="00B27020"/>
    <w:rsid w:val="00B273D6"/>
    <w:rsid w:val="00B27832"/>
    <w:rsid w:val="00B3085F"/>
    <w:rsid w:val="00B30C85"/>
    <w:rsid w:val="00B31836"/>
    <w:rsid w:val="00B31E3F"/>
    <w:rsid w:val="00B32DC0"/>
    <w:rsid w:val="00B33BC4"/>
    <w:rsid w:val="00B33C14"/>
    <w:rsid w:val="00B3497B"/>
    <w:rsid w:val="00B34F2C"/>
    <w:rsid w:val="00B353B0"/>
    <w:rsid w:val="00B35B55"/>
    <w:rsid w:val="00B35CD4"/>
    <w:rsid w:val="00B362E4"/>
    <w:rsid w:val="00B377E4"/>
    <w:rsid w:val="00B40248"/>
    <w:rsid w:val="00B40F23"/>
    <w:rsid w:val="00B416AB"/>
    <w:rsid w:val="00B417CB"/>
    <w:rsid w:val="00B417F8"/>
    <w:rsid w:val="00B419C1"/>
    <w:rsid w:val="00B42F07"/>
    <w:rsid w:val="00B44076"/>
    <w:rsid w:val="00B4407F"/>
    <w:rsid w:val="00B46A02"/>
    <w:rsid w:val="00B50AA9"/>
    <w:rsid w:val="00B50BB5"/>
    <w:rsid w:val="00B52043"/>
    <w:rsid w:val="00B52743"/>
    <w:rsid w:val="00B52885"/>
    <w:rsid w:val="00B531C6"/>
    <w:rsid w:val="00B53AA8"/>
    <w:rsid w:val="00B54845"/>
    <w:rsid w:val="00B54BDB"/>
    <w:rsid w:val="00B556A3"/>
    <w:rsid w:val="00B56F29"/>
    <w:rsid w:val="00B57CA5"/>
    <w:rsid w:val="00B57F27"/>
    <w:rsid w:val="00B604E7"/>
    <w:rsid w:val="00B60898"/>
    <w:rsid w:val="00B6170C"/>
    <w:rsid w:val="00B61FD5"/>
    <w:rsid w:val="00B63350"/>
    <w:rsid w:val="00B637CC"/>
    <w:rsid w:val="00B63821"/>
    <w:rsid w:val="00B63CA4"/>
    <w:rsid w:val="00B63DC9"/>
    <w:rsid w:val="00B63FFD"/>
    <w:rsid w:val="00B642A9"/>
    <w:rsid w:val="00B65A83"/>
    <w:rsid w:val="00B66485"/>
    <w:rsid w:val="00B6728C"/>
    <w:rsid w:val="00B679A3"/>
    <w:rsid w:val="00B67B1E"/>
    <w:rsid w:val="00B67C56"/>
    <w:rsid w:val="00B7125B"/>
    <w:rsid w:val="00B72644"/>
    <w:rsid w:val="00B736C7"/>
    <w:rsid w:val="00B7385D"/>
    <w:rsid w:val="00B7397B"/>
    <w:rsid w:val="00B73A8F"/>
    <w:rsid w:val="00B74AF7"/>
    <w:rsid w:val="00B758C2"/>
    <w:rsid w:val="00B75C25"/>
    <w:rsid w:val="00B75FD0"/>
    <w:rsid w:val="00B76CA1"/>
    <w:rsid w:val="00B77508"/>
    <w:rsid w:val="00B7783E"/>
    <w:rsid w:val="00B8004A"/>
    <w:rsid w:val="00B80826"/>
    <w:rsid w:val="00B81B38"/>
    <w:rsid w:val="00B830F6"/>
    <w:rsid w:val="00B836B7"/>
    <w:rsid w:val="00B83B6C"/>
    <w:rsid w:val="00B83B75"/>
    <w:rsid w:val="00B83CBB"/>
    <w:rsid w:val="00B840B6"/>
    <w:rsid w:val="00B8435D"/>
    <w:rsid w:val="00B84BA4"/>
    <w:rsid w:val="00B853C5"/>
    <w:rsid w:val="00B85F5E"/>
    <w:rsid w:val="00B85F97"/>
    <w:rsid w:val="00B865E6"/>
    <w:rsid w:val="00B86DB2"/>
    <w:rsid w:val="00B8760A"/>
    <w:rsid w:val="00B87C7B"/>
    <w:rsid w:val="00B87E65"/>
    <w:rsid w:val="00B90B38"/>
    <w:rsid w:val="00B91EFD"/>
    <w:rsid w:val="00B921BA"/>
    <w:rsid w:val="00B921FC"/>
    <w:rsid w:val="00B9259A"/>
    <w:rsid w:val="00B93B57"/>
    <w:rsid w:val="00B949FC"/>
    <w:rsid w:val="00B95322"/>
    <w:rsid w:val="00B9655F"/>
    <w:rsid w:val="00B96971"/>
    <w:rsid w:val="00B96A35"/>
    <w:rsid w:val="00B96FC7"/>
    <w:rsid w:val="00B9733B"/>
    <w:rsid w:val="00B973DA"/>
    <w:rsid w:val="00B9758D"/>
    <w:rsid w:val="00BA00D5"/>
    <w:rsid w:val="00BA174A"/>
    <w:rsid w:val="00BA19BD"/>
    <w:rsid w:val="00BA1DDE"/>
    <w:rsid w:val="00BA346C"/>
    <w:rsid w:val="00BA37A9"/>
    <w:rsid w:val="00BA401B"/>
    <w:rsid w:val="00BA42EA"/>
    <w:rsid w:val="00BA4841"/>
    <w:rsid w:val="00BA5570"/>
    <w:rsid w:val="00BA5750"/>
    <w:rsid w:val="00BA65EC"/>
    <w:rsid w:val="00BA69CD"/>
    <w:rsid w:val="00BA6DA2"/>
    <w:rsid w:val="00BA7031"/>
    <w:rsid w:val="00BA7F4B"/>
    <w:rsid w:val="00BB1B9A"/>
    <w:rsid w:val="00BB2235"/>
    <w:rsid w:val="00BB22FA"/>
    <w:rsid w:val="00BB265D"/>
    <w:rsid w:val="00BB3A06"/>
    <w:rsid w:val="00BB3F58"/>
    <w:rsid w:val="00BB44B3"/>
    <w:rsid w:val="00BB63F9"/>
    <w:rsid w:val="00BB6698"/>
    <w:rsid w:val="00BB673E"/>
    <w:rsid w:val="00BB74F0"/>
    <w:rsid w:val="00BB76B8"/>
    <w:rsid w:val="00BB7AA6"/>
    <w:rsid w:val="00BC185F"/>
    <w:rsid w:val="00BC18FE"/>
    <w:rsid w:val="00BC1A8E"/>
    <w:rsid w:val="00BC1C4B"/>
    <w:rsid w:val="00BC23D8"/>
    <w:rsid w:val="00BC2CA1"/>
    <w:rsid w:val="00BC2F97"/>
    <w:rsid w:val="00BC333A"/>
    <w:rsid w:val="00BC353D"/>
    <w:rsid w:val="00BC3628"/>
    <w:rsid w:val="00BC3CD7"/>
    <w:rsid w:val="00BC5E73"/>
    <w:rsid w:val="00BC6B1E"/>
    <w:rsid w:val="00BC72DA"/>
    <w:rsid w:val="00BC7C5A"/>
    <w:rsid w:val="00BD048B"/>
    <w:rsid w:val="00BD12ED"/>
    <w:rsid w:val="00BD4FE1"/>
    <w:rsid w:val="00BD4FFA"/>
    <w:rsid w:val="00BD5703"/>
    <w:rsid w:val="00BD6A67"/>
    <w:rsid w:val="00BD7969"/>
    <w:rsid w:val="00BE2734"/>
    <w:rsid w:val="00BE32DC"/>
    <w:rsid w:val="00BE33E9"/>
    <w:rsid w:val="00BE357C"/>
    <w:rsid w:val="00BE3D5F"/>
    <w:rsid w:val="00BE43F7"/>
    <w:rsid w:val="00BE5D02"/>
    <w:rsid w:val="00BE6E40"/>
    <w:rsid w:val="00BE71F6"/>
    <w:rsid w:val="00BF0EAE"/>
    <w:rsid w:val="00BF11FD"/>
    <w:rsid w:val="00BF1A67"/>
    <w:rsid w:val="00BF259B"/>
    <w:rsid w:val="00BF2A49"/>
    <w:rsid w:val="00BF3C68"/>
    <w:rsid w:val="00BF5F17"/>
    <w:rsid w:val="00BF6F19"/>
    <w:rsid w:val="00C003C9"/>
    <w:rsid w:val="00C00560"/>
    <w:rsid w:val="00C00B2C"/>
    <w:rsid w:val="00C016C8"/>
    <w:rsid w:val="00C02A96"/>
    <w:rsid w:val="00C02CBA"/>
    <w:rsid w:val="00C02ED3"/>
    <w:rsid w:val="00C03261"/>
    <w:rsid w:val="00C0355F"/>
    <w:rsid w:val="00C035C8"/>
    <w:rsid w:val="00C04875"/>
    <w:rsid w:val="00C06F0A"/>
    <w:rsid w:val="00C07740"/>
    <w:rsid w:val="00C12405"/>
    <w:rsid w:val="00C1250A"/>
    <w:rsid w:val="00C129BB"/>
    <w:rsid w:val="00C12F0D"/>
    <w:rsid w:val="00C131B6"/>
    <w:rsid w:val="00C137F8"/>
    <w:rsid w:val="00C14C18"/>
    <w:rsid w:val="00C14DC1"/>
    <w:rsid w:val="00C15F2B"/>
    <w:rsid w:val="00C15F3A"/>
    <w:rsid w:val="00C1607C"/>
    <w:rsid w:val="00C16BFB"/>
    <w:rsid w:val="00C178E2"/>
    <w:rsid w:val="00C17BB0"/>
    <w:rsid w:val="00C204AF"/>
    <w:rsid w:val="00C20CEA"/>
    <w:rsid w:val="00C2115A"/>
    <w:rsid w:val="00C21946"/>
    <w:rsid w:val="00C21DAE"/>
    <w:rsid w:val="00C22BB5"/>
    <w:rsid w:val="00C238E1"/>
    <w:rsid w:val="00C23EEF"/>
    <w:rsid w:val="00C24208"/>
    <w:rsid w:val="00C24271"/>
    <w:rsid w:val="00C2461F"/>
    <w:rsid w:val="00C24673"/>
    <w:rsid w:val="00C24DC0"/>
    <w:rsid w:val="00C24EDA"/>
    <w:rsid w:val="00C2673C"/>
    <w:rsid w:val="00C26E54"/>
    <w:rsid w:val="00C27C66"/>
    <w:rsid w:val="00C3043C"/>
    <w:rsid w:val="00C308A3"/>
    <w:rsid w:val="00C319FC"/>
    <w:rsid w:val="00C325FA"/>
    <w:rsid w:val="00C334AC"/>
    <w:rsid w:val="00C34676"/>
    <w:rsid w:val="00C347F7"/>
    <w:rsid w:val="00C34D4E"/>
    <w:rsid w:val="00C34EB2"/>
    <w:rsid w:val="00C3502E"/>
    <w:rsid w:val="00C353B7"/>
    <w:rsid w:val="00C35A6B"/>
    <w:rsid w:val="00C360BF"/>
    <w:rsid w:val="00C36C56"/>
    <w:rsid w:val="00C37538"/>
    <w:rsid w:val="00C41B01"/>
    <w:rsid w:val="00C42041"/>
    <w:rsid w:val="00C42800"/>
    <w:rsid w:val="00C4288F"/>
    <w:rsid w:val="00C42E3F"/>
    <w:rsid w:val="00C43837"/>
    <w:rsid w:val="00C44229"/>
    <w:rsid w:val="00C442A1"/>
    <w:rsid w:val="00C45F7E"/>
    <w:rsid w:val="00C4647C"/>
    <w:rsid w:val="00C50398"/>
    <w:rsid w:val="00C5063A"/>
    <w:rsid w:val="00C50A70"/>
    <w:rsid w:val="00C52F46"/>
    <w:rsid w:val="00C54BBB"/>
    <w:rsid w:val="00C55575"/>
    <w:rsid w:val="00C559B9"/>
    <w:rsid w:val="00C57799"/>
    <w:rsid w:val="00C57C9E"/>
    <w:rsid w:val="00C604AC"/>
    <w:rsid w:val="00C60EA1"/>
    <w:rsid w:val="00C61398"/>
    <w:rsid w:val="00C62812"/>
    <w:rsid w:val="00C6354A"/>
    <w:rsid w:val="00C63E70"/>
    <w:rsid w:val="00C64AFA"/>
    <w:rsid w:val="00C655E9"/>
    <w:rsid w:val="00C65822"/>
    <w:rsid w:val="00C659F7"/>
    <w:rsid w:val="00C662D8"/>
    <w:rsid w:val="00C66E80"/>
    <w:rsid w:val="00C67320"/>
    <w:rsid w:val="00C67CD8"/>
    <w:rsid w:val="00C7010C"/>
    <w:rsid w:val="00C71E3D"/>
    <w:rsid w:val="00C71F6B"/>
    <w:rsid w:val="00C71FFA"/>
    <w:rsid w:val="00C724A6"/>
    <w:rsid w:val="00C731A4"/>
    <w:rsid w:val="00C74A06"/>
    <w:rsid w:val="00C751DB"/>
    <w:rsid w:val="00C751EE"/>
    <w:rsid w:val="00C75622"/>
    <w:rsid w:val="00C75944"/>
    <w:rsid w:val="00C75A43"/>
    <w:rsid w:val="00C75C85"/>
    <w:rsid w:val="00C75DAD"/>
    <w:rsid w:val="00C75DB5"/>
    <w:rsid w:val="00C76407"/>
    <w:rsid w:val="00C76833"/>
    <w:rsid w:val="00C77337"/>
    <w:rsid w:val="00C77C16"/>
    <w:rsid w:val="00C77DA5"/>
    <w:rsid w:val="00C801DC"/>
    <w:rsid w:val="00C80EA3"/>
    <w:rsid w:val="00C80F9E"/>
    <w:rsid w:val="00C81890"/>
    <w:rsid w:val="00C82109"/>
    <w:rsid w:val="00C82589"/>
    <w:rsid w:val="00C82E33"/>
    <w:rsid w:val="00C82F77"/>
    <w:rsid w:val="00C84CF1"/>
    <w:rsid w:val="00C84F4F"/>
    <w:rsid w:val="00C855E4"/>
    <w:rsid w:val="00C86311"/>
    <w:rsid w:val="00C86761"/>
    <w:rsid w:val="00C867D1"/>
    <w:rsid w:val="00C874B3"/>
    <w:rsid w:val="00C8796E"/>
    <w:rsid w:val="00C879C6"/>
    <w:rsid w:val="00C87D35"/>
    <w:rsid w:val="00C87F0C"/>
    <w:rsid w:val="00C90D7D"/>
    <w:rsid w:val="00C91AF1"/>
    <w:rsid w:val="00C92EE4"/>
    <w:rsid w:val="00C93D79"/>
    <w:rsid w:val="00C93F93"/>
    <w:rsid w:val="00C95A30"/>
    <w:rsid w:val="00C96A8A"/>
    <w:rsid w:val="00C96C06"/>
    <w:rsid w:val="00CA018E"/>
    <w:rsid w:val="00CA0B33"/>
    <w:rsid w:val="00CA0F0E"/>
    <w:rsid w:val="00CA2AC8"/>
    <w:rsid w:val="00CA2F97"/>
    <w:rsid w:val="00CA3B75"/>
    <w:rsid w:val="00CA449D"/>
    <w:rsid w:val="00CA58B5"/>
    <w:rsid w:val="00CA58E4"/>
    <w:rsid w:val="00CA5941"/>
    <w:rsid w:val="00CA5C0A"/>
    <w:rsid w:val="00CA5C95"/>
    <w:rsid w:val="00CA7720"/>
    <w:rsid w:val="00CB1307"/>
    <w:rsid w:val="00CB196C"/>
    <w:rsid w:val="00CB2054"/>
    <w:rsid w:val="00CB27B1"/>
    <w:rsid w:val="00CB2BDA"/>
    <w:rsid w:val="00CB2CEA"/>
    <w:rsid w:val="00CB31BA"/>
    <w:rsid w:val="00CB371F"/>
    <w:rsid w:val="00CB47C1"/>
    <w:rsid w:val="00CB581D"/>
    <w:rsid w:val="00CB6FEC"/>
    <w:rsid w:val="00CB764C"/>
    <w:rsid w:val="00CB7A9D"/>
    <w:rsid w:val="00CB7F99"/>
    <w:rsid w:val="00CC0370"/>
    <w:rsid w:val="00CC04BC"/>
    <w:rsid w:val="00CC0D74"/>
    <w:rsid w:val="00CC16C7"/>
    <w:rsid w:val="00CC1996"/>
    <w:rsid w:val="00CC1FB2"/>
    <w:rsid w:val="00CC2E3A"/>
    <w:rsid w:val="00CC388D"/>
    <w:rsid w:val="00CC4BCF"/>
    <w:rsid w:val="00CC609E"/>
    <w:rsid w:val="00CC66D4"/>
    <w:rsid w:val="00CC7244"/>
    <w:rsid w:val="00CC740F"/>
    <w:rsid w:val="00CC7AA7"/>
    <w:rsid w:val="00CD12AF"/>
    <w:rsid w:val="00CD19C8"/>
    <w:rsid w:val="00CD2A95"/>
    <w:rsid w:val="00CD30D4"/>
    <w:rsid w:val="00CD3162"/>
    <w:rsid w:val="00CD32A4"/>
    <w:rsid w:val="00CD34EC"/>
    <w:rsid w:val="00CD3D06"/>
    <w:rsid w:val="00CD46EE"/>
    <w:rsid w:val="00CD5B3D"/>
    <w:rsid w:val="00CD624E"/>
    <w:rsid w:val="00CD6DD6"/>
    <w:rsid w:val="00CD6DF3"/>
    <w:rsid w:val="00CD7A40"/>
    <w:rsid w:val="00CD7B94"/>
    <w:rsid w:val="00CD7CA6"/>
    <w:rsid w:val="00CD7FC7"/>
    <w:rsid w:val="00CE0265"/>
    <w:rsid w:val="00CE05EE"/>
    <w:rsid w:val="00CE1434"/>
    <w:rsid w:val="00CE19B1"/>
    <w:rsid w:val="00CE26F8"/>
    <w:rsid w:val="00CE2CAC"/>
    <w:rsid w:val="00CE2F32"/>
    <w:rsid w:val="00CE2F35"/>
    <w:rsid w:val="00CE3CEC"/>
    <w:rsid w:val="00CE3D2A"/>
    <w:rsid w:val="00CE4BAA"/>
    <w:rsid w:val="00CE5567"/>
    <w:rsid w:val="00CE585E"/>
    <w:rsid w:val="00CE5B84"/>
    <w:rsid w:val="00CE6DAD"/>
    <w:rsid w:val="00CE6EB5"/>
    <w:rsid w:val="00CE79D4"/>
    <w:rsid w:val="00CE7F67"/>
    <w:rsid w:val="00CF0A48"/>
    <w:rsid w:val="00CF1193"/>
    <w:rsid w:val="00CF1412"/>
    <w:rsid w:val="00CF19EC"/>
    <w:rsid w:val="00CF1A3C"/>
    <w:rsid w:val="00CF286F"/>
    <w:rsid w:val="00CF29D2"/>
    <w:rsid w:val="00CF3005"/>
    <w:rsid w:val="00CF57D1"/>
    <w:rsid w:val="00CF5928"/>
    <w:rsid w:val="00CF5ED2"/>
    <w:rsid w:val="00D005FB"/>
    <w:rsid w:val="00D00EAE"/>
    <w:rsid w:val="00D01308"/>
    <w:rsid w:val="00D01409"/>
    <w:rsid w:val="00D01982"/>
    <w:rsid w:val="00D0228E"/>
    <w:rsid w:val="00D03326"/>
    <w:rsid w:val="00D03342"/>
    <w:rsid w:val="00D03807"/>
    <w:rsid w:val="00D03959"/>
    <w:rsid w:val="00D04906"/>
    <w:rsid w:val="00D04B05"/>
    <w:rsid w:val="00D05B64"/>
    <w:rsid w:val="00D05E23"/>
    <w:rsid w:val="00D05F94"/>
    <w:rsid w:val="00D069F8"/>
    <w:rsid w:val="00D06B61"/>
    <w:rsid w:val="00D06F12"/>
    <w:rsid w:val="00D06F69"/>
    <w:rsid w:val="00D074B7"/>
    <w:rsid w:val="00D076D1"/>
    <w:rsid w:val="00D07DFF"/>
    <w:rsid w:val="00D107F8"/>
    <w:rsid w:val="00D10824"/>
    <w:rsid w:val="00D108A2"/>
    <w:rsid w:val="00D10B49"/>
    <w:rsid w:val="00D10BBF"/>
    <w:rsid w:val="00D10C87"/>
    <w:rsid w:val="00D11475"/>
    <w:rsid w:val="00D12CC1"/>
    <w:rsid w:val="00D134CD"/>
    <w:rsid w:val="00D13766"/>
    <w:rsid w:val="00D1415B"/>
    <w:rsid w:val="00D14871"/>
    <w:rsid w:val="00D14E0F"/>
    <w:rsid w:val="00D1516F"/>
    <w:rsid w:val="00D16E53"/>
    <w:rsid w:val="00D20107"/>
    <w:rsid w:val="00D20948"/>
    <w:rsid w:val="00D2124F"/>
    <w:rsid w:val="00D217A9"/>
    <w:rsid w:val="00D217C7"/>
    <w:rsid w:val="00D222F4"/>
    <w:rsid w:val="00D22DF4"/>
    <w:rsid w:val="00D23EB9"/>
    <w:rsid w:val="00D2403A"/>
    <w:rsid w:val="00D255DD"/>
    <w:rsid w:val="00D25669"/>
    <w:rsid w:val="00D256A3"/>
    <w:rsid w:val="00D27607"/>
    <w:rsid w:val="00D301E2"/>
    <w:rsid w:val="00D30362"/>
    <w:rsid w:val="00D3082E"/>
    <w:rsid w:val="00D31542"/>
    <w:rsid w:val="00D3254D"/>
    <w:rsid w:val="00D32885"/>
    <w:rsid w:val="00D32A41"/>
    <w:rsid w:val="00D3337F"/>
    <w:rsid w:val="00D33B12"/>
    <w:rsid w:val="00D34259"/>
    <w:rsid w:val="00D343F5"/>
    <w:rsid w:val="00D346C7"/>
    <w:rsid w:val="00D347A8"/>
    <w:rsid w:val="00D34993"/>
    <w:rsid w:val="00D34B7A"/>
    <w:rsid w:val="00D34D21"/>
    <w:rsid w:val="00D35607"/>
    <w:rsid w:val="00D3574E"/>
    <w:rsid w:val="00D3615B"/>
    <w:rsid w:val="00D36ADD"/>
    <w:rsid w:val="00D3726F"/>
    <w:rsid w:val="00D400C3"/>
    <w:rsid w:val="00D40564"/>
    <w:rsid w:val="00D413FE"/>
    <w:rsid w:val="00D441D9"/>
    <w:rsid w:val="00D447D9"/>
    <w:rsid w:val="00D44B8D"/>
    <w:rsid w:val="00D44C5C"/>
    <w:rsid w:val="00D452D0"/>
    <w:rsid w:val="00D4552B"/>
    <w:rsid w:val="00D462D1"/>
    <w:rsid w:val="00D4696E"/>
    <w:rsid w:val="00D469B6"/>
    <w:rsid w:val="00D479BF"/>
    <w:rsid w:val="00D521A8"/>
    <w:rsid w:val="00D5223B"/>
    <w:rsid w:val="00D53150"/>
    <w:rsid w:val="00D532B5"/>
    <w:rsid w:val="00D53364"/>
    <w:rsid w:val="00D5343D"/>
    <w:rsid w:val="00D539AA"/>
    <w:rsid w:val="00D53F87"/>
    <w:rsid w:val="00D545F5"/>
    <w:rsid w:val="00D563B3"/>
    <w:rsid w:val="00D5653F"/>
    <w:rsid w:val="00D5682B"/>
    <w:rsid w:val="00D5697C"/>
    <w:rsid w:val="00D5752E"/>
    <w:rsid w:val="00D5763E"/>
    <w:rsid w:val="00D6056B"/>
    <w:rsid w:val="00D60A70"/>
    <w:rsid w:val="00D6147C"/>
    <w:rsid w:val="00D61706"/>
    <w:rsid w:val="00D623D1"/>
    <w:rsid w:val="00D625EE"/>
    <w:rsid w:val="00D62777"/>
    <w:rsid w:val="00D63E61"/>
    <w:rsid w:val="00D642D7"/>
    <w:rsid w:val="00D6496A"/>
    <w:rsid w:val="00D65DD0"/>
    <w:rsid w:val="00D66421"/>
    <w:rsid w:val="00D673A1"/>
    <w:rsid w:val="00D70931"/>
    <w:rsid w:val="00D70DF8"/>
    <w:rsid w:val="00D71322"/>
    <w:rsid w:val="00D71579"/>
    <w:rsid w:val="00D716FB"/>
    <w:rsid w:val="00D71CB5"/>
    <w:rsid w:val="00D728C7"/>
    <w:rsid w:val="00D72AD7"/>
    <w:rsid w:val="00D7312D"/>
    <w:rsid w:val="00D73996"/>
    <w:rsid w:val="00D739DA"/>
    <w:rsid w:val="00D744B2"/>
    <w:rsid w:val="00D74C64"/>
    <w:rsid w:val="00D75342"/>
    <w:rsid w:val="00D75356"/>
    <w:rsid w:val="00D767EE"/>
    <w:rsid w:val="00D77167"/>
    <w:rsid w:val="00D813EC"/>
    <w:rsid w:val="00D8194E"/>
    <w:rsid w:val="00D81D3F"/>
    <w:rsid w:val="00D825E6"/>
    <w:rsid w:val="00D83020"/>
    <w:rsid w:val="00D83412"/>
    <w:rsid w:val="00D83A3D"/>
    <w:rsid w:val="00D84AFE"/>
    <w:rsid w:val="00D857BA"/>
    <w:rsid w:val="00D857E8"/>
    <w:rsid w:val="00D86022"/>
    <w:rsid w:val="00D870D7"/>
    <w:rsid w:val="00D870E4"/>
    <w:rsid w:val="00D8754B"/>
    <w:rsid w:val="00D87703"/>
    <w:rsid w:val="00D87942"/>
    <w:rsid w:val="00D87D75"/>
    <w:rsid w:val="00D9116C"/>
    <w:rsid w:val="00D92CA3"/>
    <w:rsid w:val="00D93692"/>
    <w:rsid w:val="00D93AAB"/>
    <w:rsid w:val="00D9544E"/>
    <w:rsid w:val="00D95A00"/>
    <w:rsid w:val="00D95DBA"/>
    <w:rsid w:val="00D96BEB"/>
    <w:rsid w:val="00D97017"/>
    <w:rsid w:val="00D97825"/>
    <w:rsid w:val="00D97A57"/>
    <w:rsid w:val="00DA0A4E"/>
    <w:rsid w:val="00DA0FAA"/>
    <w:rsid w:val="00DA186C"/>
    <w:rsid w:val="00DA1949"/>
    <w:rsid w:val="00DA19DA"/>
    <w:rsid w:val="00DA2EE3"/>
    <w:rsid w:val="00DA4144"/>
    <w:rsid w:val="00DA4F38"/>
    <w:rsid w:val="00DA54BA"/>
    <w:rsid w:val="00DA57AB"/>
    <w:rsid w:val="00DA5B0C"/>
    <w:rsid w:val="00DA60D9"/>
    <w:rsid w:val="00DA76A9"/>
    <w:rsid w:val="00DA7F8E"/>
    <w:rsid w:val="00DB1360"/>
    <w:rsid w:val="00DB152F"/>
    <w:rsid w:val="00DB21DD"/>
    <w:rsid w:val="00DB28A2"/>
    <w:rsid w:val="00DB349B"/>
    <w:rsid w:val="00DB36CD"/>
    <w:rsid w:val="00DB458D"/>
    <w:rsid w:val="00DB4A76"/>
    <w:rsid w:val="00DB545E"/>
    <w:rsid w:val="00DB5F1C"/>
    <w:rsid w:val="00DB623C"/>
    <w:rsid w:val="00DB6B8E"/>
    <w:rsid w:val="00DB7523"/>
    <w:rsid w:val="00DB7912"/>
    <w:rsid w:val="00DB7BBF"/>
    <w:rsid w:val="00DC054F"/>
    <w:rsid w:val="00DC07AD"/>
    <w:rsid w:val="00DC07CC"/>
    <w:rsid w:val="00DC0DDA"/>
    <w:rsid w:val="00DC0F38"/>
    <w:rsid w:val="00DC18C3"/>
    <w:rsid w:val="00DC1A7A"/>
    <w:rsid w:val="00DC2120"/>
    <w:rsid w:val="00DC27F5"/>
    <w:rsid w:val="00DC2802"/>
    <w:rsid w:val="00DC38CA"/>
    <w:rsid w:val="00DC3C2D"/>
    <w:rsid w:val="00DC447D"/>
    <w:rsid w:val="00DC4A60"/>
    <w:rsid w:val="00DC4B26"/>
    <w:rsid w:val="00DC5AFF"/>
    <w:rsid w:val="00DC62BE"/>
    <w:rsid w:val="00DC6427"/>
    <w:rsid w:val="00DC75C1"/>
    <w:rsid w:val="00DC7E7B"/>
    <w:rsid w:val="00DD01E7"/>
    <w:rsid w:val="00DD034C"/>
    <w:rsid w:val="00DD1055"/>
    <w:rsid w:val="00DD2649"/>
    <w:rsid w:val="00DD4198"/>
    <w:rsid w:val="00DD4220"/>
    <w:rsid w:val="00DD42D6"/>
    <w:rsid w:val="00DD654C"/>
    <w:rsid w:val="00DD6B0A"/>
    <w:rsid w:val="00DD6B5F"/>
    <w:rsid w:val="00DD6E97"/>
    <w:rsid w:val="00DD72BA"/>
    <w:rsid w:val="00DD7A56"/>
    <w:rsid w:val="00DE00BC"/>
    <w:rsid w:val="00DE070D"/>
    <w:rsid w:val="00DE0A6C"/>
    <w:rsid w:val="00DE1C1C"/>
    <w:rsid w:val="00DE36AF"/>
    <w:rsid w:val="00DE377E"/>
    <w:rsid w:val="00DE4A6F"/>
    <w:rsid w:val="00DE56D1"/>
    <w:rsid w:val="00DE58D2"/>
    <w:rsid w:val="00DE63C7"/>
    <w:rsid w:val="00DE6C86"/>
    <w:rsid w:val="00DE7FDA"/>
    <w:rsid w:val="00DF0C41"/>
    <w:rsid w:val="00DF14C0"/>
    <w:rsid w:val="00DF1722"/>
    <w:rsid w:val="00DF18A7"/>
    <w:rsid w:val="00DF2A89"/>
    <w:rsid w:val="00DF2DA6"/>
    <w:rsid w:val="00DF3560"/>
    <w:rsid w:val="00DF404F"/>
    <w:rsid w:val="00DF5B14"/>
    <w:rsid w:val="00DF6296"/>
    <w:rsid w:val="00E0024D"/>
    <w:rsid w:val="00E007F6"/>
    <w:rsid w:val="00E010A4"/>
    <w:rsid w:val="00E012DE"/>
    <w:rsid w:val="00E0182B"/>
    <w:rsid w:val="00E0188B"/>
    <w:rsid w:val="00E03117"/>
    <w:rsid w:val="00E04F5C"/>
    <w:rsid w:val="00E04F89"/>
    <w:rsid w:val="00E05759"/>
    <w:rsid w:val="00E063EA"/>
    <w:rsid w:val="00E06634"/>
    <w:rsid w:val="00E10BAB"/>
    <w:rsid w:val="00E119D7"/>
    <w:rsid w:val="00E122F8"/>
    <w:rsid w:val="00E133D5"/>
    <w:rsid w:val="00E13AEC"/>
    <w:rsid w:val="00E14DEF"/>
    <w:rsid w:val="00E154EF"/>
    <w:rsid w:val="00E17AEB"/>
    <w:rsid w:val="00E20695"/>
    <w:rsid w:val="00E206E5"/>
    <w:rsid w:val="00E20F15"/>
    <w:rsid w:val="00E212BF"/>
    <w:rsid w:val="00E213F9"/>
    <w:rsid w:val="00E21940"/>
    <w:rsid w:val="00E21C04"/>
    <w:rsid w:val="00E2263F"/>
    <w:rsid w:val="00E22C6F"/>
    <w:rsid w:val="00E23CE5"/>
    <w:rsid w:val="00E246B6"/>
    <w:rsid w:val="00E25786"/>
    <w:rsid w:val="00E26966"/>
    <w:rsid w:val="00E26E8A"/>
    <w:rsid w:val="00E26F6D"/>
    <w:rsid w:val="00E27745"/>
    <w:rsid w:val="00E30648"/>
    <w:rsid w:val="00E30CCA"/>
    <w:rsid w:val="00E32BD4"/>
    <w:rsid w:val="00E33073"/>
    <w:rsid w:val="00E332B4"/>
    <w:rsid w:val="00E3386A"/>
    <w:rsid w:val="00E33B8B"/>
    <w:rsid w:val="00E33FF7"/>
    <w:rsid w:val="00E3538B"/>
    <w:rsid w:val="00E35653"/>
    <w:rsid w:val="00E35B95"/>
    <w:rsid w:val="00E36696"/>
    <w:rsid w:val="00E37566"/>
    <w:rsid w:val="00E37B1D"/>
    <w:rsid w:val="00E37C2C"/>
    <w:rsid w:val="00E40C24"/>
    <w:rsid w:val="00E42AAB"/>
    <w:rsid w:val="00E43726"/>
    <w:rsid w:val="00E44E5B"/>
    <w:rsid w:val="00E46C6A"/>
    <w:rsid w:val="00E46DBF"/>
    <w:rsid w:val="00E47B16"/>
    <w:rsid w:val="00E503AC"/>
    <w:rsid w:val="00E518A9"/>
    <w:rsid w:val="00E51A71"/>
    <w:rsid w:val="00E535B0"/>
    <w:rsid w:val="00E53BA4"/>
    <w:rsid w:val="00E54695"/>
    <w:rsid w:val="00E548B9"/>
    <w:rsid w:val="00E551B6"/>
    <w:rsid w:val="00E569F4"/>
    <w:rsid w:val="00E56EB2"/>
    <w:rsid w:val="00E575D8"/>
    <w:rsid w:val="00E57B19"/>
    <w:rsid w:val="00E60E93"/>
    <w:rsid w:val="00E611AC"/>
    <w:rsid w:val="00E643B2"/>
    <w:rsid w:val="00E651BB"/>
    <w:rsid w:val="00E66BCA"/>
    <w:rsid w:val="00E6710E"/>
    <w:rsid w:val="00E671EB"/>
    <w:rsid w:val="00E7034B"/>
    <w:rsid w:val="00E71261"/>
    <w:rsid w:val="00E7168C"/>
    <w:rsid w:val="00E72971"/>
    <w:rsid w:val="00E730DA"/>
    <w:rsid w:val="00E73877"/>
    <w:rsid w:val="00E74420"/>
    <w:rsid w:val="00E746D2"/>
    <w:rsid w:val="00E748B5"/>
    <w:rsid w:val="00E75577"/>
    <w:rsid w:val="00E756C1"/>
    <w:rsid w:val="00E7715B"/>
    <w:rsid w:val="00E771B9"/>
    <w:rsid w:val="00E774AD"/>
    <w:rsid w:val="00E779E6"/>
    <w:rsid w:val="00E77B7B"/>
    <w:rsid w:val="00E8039F"/>
    <w:rsid w:val="00E8093B"/>
    <w:rsid w:val="00E8205F"/>
    <w:rsid w:val="00E82615"/>
    <w:rsid w:val="00E82D6D"/>
    <w:rsid w:val="00E83D12"/>
    <w:rsid w:val="00E8520F"/>
    <w:rsid w:val="00E856D5"/>
    <w:rsid w:val="00E85C9B"/>
    <w:rsid w:val="00E85CB3"/>
    <w:rsid w:val="00E86097"/>
    <w:rsid w:val="00E86850"/>
    <w:rsid w:val="00E868AA"/>
    <w:rsid w:val="00E86EAD"/>
    <w:rsid w:val="00E87645"/>
    <w:rsid w:val="00E87799"/>
    <w:rsid w:val="00E879A3"/>
    <w:rsid w:val="00E87F32"/>
    <w:rsid w:val="00E9092D"/>
    <w:rsid w:val="00E9555C"/>
    <w:rsid w:val="00E9574D"/>
    <w:rsid w:val="00E965C5"/>
    <w:rsid w:val="00E96B4A"/>
    <w:rsid w:val="00E96FB5"/>
    <w:rsid w:val="00E970BC"/>
    <w:rsid w:val="00E974D8"/>
    <w:rsid w:val="00E976A8"/>
    <w:rsid w:val="00EA0CEE"/>
    <w:rsid w:val="00EA0E55"/>
    <w:rsid w:val="00EA2E62"/>
    <w:rsid w:val="00EA3E1B"/>
    <w:rsid w:val="00EA514C"/>
    <w:rsid w:val="00EA52E7"/>
    <w:rsid w:val="00EA545F"/>
    <w:rsid w:val="00EA616F"/>
    <w:rsid w:val="00EA62BE"/>
    <w:rsid w:val="00EA673C"/>
    <w:rsid w:val="00EA6B57"/>
    <w:rsid w:val="00EA6C58"/>
    <w:rsid w:val="00EA6E9D"/>
    <w:rsid w:val="00EA74B8"/>
    <w:rsid w:val="00EA785B"/>
    <w:rsid w:val="00EB2016"/>
    <w:rsid w:val="00EB2082"/>
    <w:rsid w:val="00EB3606"/>
    <w:rsid w:val="00EB4325"/>
    <w:rsid w:val="00EB472F"/>
    <w:rsid w:val="00EB498D"/>
    <w:rsid w:val="00EB5360"/>
    <w:rsid w:val="00EB5833"/>
    <w:rsid w:val="00EB6678"/>
    <w:rsid w:val="00EB7511"/>
    <w:rsid w:val="00EB796D"/>
    <w:rsid w:val="00EC035A"/>
    <w:rsid w:val="00EC03E6"/>
    <w:rsid w:val="00EC0F5A"/>
    <w:rsid w:val="00EC1244"/>
    <w:rsid w:val="00EC1759"/>
    <w:rsid w:val="00EC1A2E"/>
    <w:rsid w:val="00EC219B"/>
    <w:rsid w:val="00EC28C0"/>
    <w:rsid w:val="00EC2B66"/>
    <w:rsid w:val="00EC366C"/>
    <w:rsid w:val="00EC3F17"/>
    <w:rsid w:val="00EC4563"/>
    <w:rsid w:val="00EC4578"/>
    <w:rsid w:val="00EC5375"/>
    <w:rsid w:val="00EC554E"/>
    <w:rsid w:val="00EC56F0"/>
    <w:rsid w:val="00EC5884"/>
    <w:rsid w:val="00EC58F3"/>
    <w:rsid w:val="00EC6180"/>
    <w:rsid w:val="00EC65A3"/>
    <w:rsid w:val="00EC7396"/>
    <w:rsid w:val="00ED0720"/>
    <w:rsid w:val="00ED0D3A"/>
    <w:rsid w:val="00ED1728"/>
    <w:rsid w:val="00ED2486"/>
    <w:rsid w:val="00ED33A8"/>
    <w:rsid w:val="00ED4EFA"/>
    <w:rsid w:val="00ED50BF"/>
    <w:rsid w:val="00ED50CE"/>
    <w:rsid w:val="00ED5580"/>
    <w:rsid w:val="00ED5B77"/>
    <w:rsid w:val="00ED6B5E"/>
    <w:rsid w:val="00ED6E61"/>
    <w:rsid w:val="00ED71B1"/>
    <w:rsid w:val="00ED77A6"/>
    <w:rsid w:val="00EE0011"/>
    <w:rsid w:val="00EE0B63"/>
    <w:rsid w:val="00EE1026"/>
    <w:rsid w:val="00EE1B1C"/>
    <w:rsid w:val="00EE234B"/>
    <w:rsid w:val="00EE23E5"/>
    <w:rsid w:val="00EE2E82"/>
    <w:rsid w:val="00EE39F2"/>
    <w:rsid w:val="00EE4196"/>
    <w:rsid w:val="00EE4246"/>
    <w:rsid w:val="00EE7BA4"/>
    <w:rsid w:val="00EE7C79"/>
    <w:rsid w:val="00EE7FF8"/>
    <w:rsid w:val="00EF0667"/>
    <w:rsid w:val="00EF0876"/>
    <w:rsid w:val="00EF0B6A"/>
    <w:rsid w:val="00EF10B0"/>
    <w:rsid w:val="00EF240B"/>
    <w:rsid w:val="00EF25EB"/>
    <w:rsid w:val="00EF2D48"/>
    <w:rsid w:val="00EF362A"/>
    <w:rsid w:val="00EF37C6"/>
    <w:rsid w:val="00EF46F0"/>
    <w:rsid w:val="00EF4B76"/>
    <w:rsid w:val="00EF588E"/>
    <w:rsid w:val="00EF6629"/>
    <w:rsid w:val="00EF6892"/>
    <w:rsid w:val="00EF719F"/>
    <w:rsid w:val="00F00044"/>
    <w:rsid w:val="00F000B5"/>
    <w:rsid w:val="00F00F74"/>
    <w:rsid w:val="00F01527"/>
    <w:rsid w:val="00F0287A"/>
    <w:rsid w:val="00F02908"/>
    <w:rsid w:val="00F03417"/>
    <w:rsid w:val="00F03D2F"/>
    <w:rsid w:val="00F04C17"/>
    <w:rsid w:val="00F05EB9"/>
    <w:rsid w:val="00F064B4"/>
    <w:rsid w:val="00F06857"/>
    <w:rsid w:val="00F07050"/>
    <w:rsid w:val="00F108D9"/>
    <w:rsid w:val="00F109ED"/>
    <w:rsid w:val="00F1163A"/>
    <w:rsid w:val="00F11772"/>
    <w:rsid w:val="00F11925"/>
    <w:rsid w:val="00F11E48"/>
    <w:rsid w:val="00F125A2"/>
    <w:rsid w:val="00F12B94"/>
    <w:rsid w:val="00F1318D"/>
    <w:rsid w:val="00F13BAF"/>
    <w:rsid w:val="00F14221"/>
    <w:rsid w:val="00F14993"/>
    <w:rsid w:val="00F15B8F"/>
    <w:rsid w:val="00F15F76"/>
    <w:rsid w:val="00F1650A"/>
    <w:rsid w:val="00F169FE"/>
    <w:rsid w:val="00F170B5"/>
    <w:rsid w:val="00F20685"/>
    <w:rsid w:val="00F20FC9"/>
    <w:rsid w:val="00F21C0C"/>
    <w:rsid w:val="00F21EDC"/>
    <w:rsid w:val="00F223DB"/>
    <w:rsid w:val="00F225D9"/>
    <w:rsid w:val="00F22DD2"/>
    <w:rsid w:val="00F23ACB"/>
    <w:rsid w:val="00F23F37"/>
    <w:rsid w:val="00F2490E"/>
    <w:rsid w:val="00F24A55"/>
    <w:rsid w:val="00F24E21"/>
    <w:rsid w:val="00F24F9E"/>
    <w:rsid w:val="00F25CE8"/>
    <w:rsid w:val="00F26593"/>
    <w:rsid w:val="00F27226"/>
    <w:rsid w:val="00F30A94"/>
    <w:rsid w:val="00F30A9F"/>
    <w:rsid w:val="00F311AA"/>
    <w:rsid w:val="00F31735"/>
    <w:rsid w:val="00F31DC7"/>
    <w:rsid w:val="00F327B2"/>
    <w:rsid w:val="00F3494B"/>
    <w:rsid w:val="00F3499A"/>
    <w:rsid w:val="00F3583E"/>
    <w:rsid w:val="00F36682"/>
    <w:rsid w:val="00F369E8"/>
    <w:rsid w:val="00F36B65"/>
    <w:rsid w:val="00F36C0F"/>
    <w:rsid w:val="00F37463"/>
    <w:rsid w:val="00F37475"/>
    <w:rsid w:val="00F40B6B"/>
    <w:rsid w:val="00F429DC"/>
    <w:rsid w:val="00F4378E"/>
    <w:rsid w:val="00F443A1"/>
    <w:rsid w:val="00F44458"/>
    <w:rsid w:val="00F449A8"/>
    <w:rsid w:val="00F44B3F"/>
    <w:rsid w:val="00F45CF2"/>
    <w:rsid w:val="00F47402"/>
    <w:rsid w:val="00F5048B"/>
    <w:rsid w:val="00F508AE"/>
    <w:rsid w:val="00F50E97"/>
    <w:rsid w:val="00F513E8"/>
    <w:rsid w:val="00F51816"/>
    <w:rsid w:val="00F51D2F"/>
    <w:rsid w:val="00F52151"/>
    <w:rsid w:val="00F522C9"/>
    <w:rsid w:val="00F527C8"/>
    <w:rsid w:val="00F52E21"/>
    <w:rsid w:val="00F52EBF"/>
    <w:rsid w:val="00F536AE"/>
    <w:rsid w:val="00F55711"/>
    <w:rsid w:val="00F557C7"/>
    <w:rsid w:val="00F55A9E"/>
    <w:rsid w:val="00F564FA"/>
    <w:rsid w:val="00F57C05"/>
    <w:rsid w:val="00F57CDA"/>
    <w:rsid w:val="00F608B7"/>
    <w:rsid w:val="00F60961"/>
    <w:rsid w:val="00F60EE7"/>
    <w:rsid w:val="00F6169D"/>
    <w:rsid w:val="00F62061"/>
    <w:rsid w:val="00F62503"/>
    <w:rsid w:val="00F63056"/>
    <w:rsid w:val="00F63B92"/>
    <w:rsid w:val="00F63D20"/>
    <w:rsid w:val="00F64C66"/>
    <w:rsid w:val="00F65DB5"/>
    <w:rsid w:val="00F6638C"/>
    <w:rsid w:val="00F66743"/>
    <w:rsid w:val="00F66AFB"/>
    <w:rsid w:val="00F66DE7"/>
    <w:rsid w:val="00F701A6"/>
    <w:rsid w:val="00F70CA9"/>
    <w:rsid w:val="00F71532"/>
    <w:rsid w:val="00F7182B"/>
    <w:rsid w:val="00F718A4"/>
    <w:rsid w:val="00F718A7"/>
    <w:rsid w:val="00F71A8E"/>
    <w:rsid w:val="00F71BEA"/>
    <w:rsid w:val="00F72BB2"/>
    <w:rsid w:val="00F73046"/>
    <w:rsid w:val="00F739DD"/>
    <w:rsid w:val="00F73D0B"/>
    <w:rsid w:val="00F743B7"/>
    <w:rsid w:val="00F74841"/>
    <w:rsid w:val="00F74BF2"/>
    <w:rsid w:val="00F7552B"/>
    <w:rsid w:val="00F76229"/>
    <w:rsid w:val="00F768F8"/>
    <w:rsid w:val="00F801CA"/>
    <w:rsid w:val="00F80335"/>
    <w:rsid w:val="00F8046C"/>
    <w:rsid w:val="00F807F7"/>
    <w:rsid w:val="00F81505"/>
    <w:rsid w:val="00F818AA"/>
    <w:rsid w:val="00F81B9E"/>
    <w:rsid w:val="00F84422"/>
    <w:rsid w:val="00F84A66"/>
    <w:rsid w:val="00F84B6B"/>
    <w:rsid w:val="00F85301"/>
    <w:rsid w:val="00F85AA1"/>
    <w:rsid w:val="00F86FA1"/>
    <w:rsid w:val="00F876F6"/>
    <w:rsid w:val="00F900D7"/>
    <w:rsid w:val="00F9086B"/>
    <w:rsid w:val="00F926A0"/>
    <w:rsid w:val="00F926D1"/>
    <w:rsid w:val="00F926F0"/>
    <w:rsid w:val="00F938EC"/>
    <w:rsid w:val="00F95046"/>
    <w:rsid w:val="00F95EFE"/>
    <w:rsid w:val="00F963D8"/>
    <w:rsid w:val="00F9674C"/>
    <w:rsid w:val="00F97086"/>
    <w:rsid w:val="00F9746B"/>
    <w:rsid w:val="00FA025D"/>
    <w:rsid w:val="00FA03A8"/>
    <w:rsid w:val="00FA07ED"/>
    <w:rsid w:val="00FA1500"/>
    <w:rsid w:val="00FA17FA"/>
    <w:rsid w:val="00FA1D45"/>
    <w:rsid w:val="00FA2F34"/>
    <w:rsid w:val="00FA374C"/>
    <w:rsid w:val="00FA3FE8"/>
    <w:rsid w:val="00FA4097"/>
    <w:rsid w:val="00FA4594"/>
    <w:rsid w:val="00FA50E9"/>
    <w:rsid w:val="00FA5BBA"/>
    <w:rsid w:val="00FA5DDA"/>
    <w:rsid w:val="00FA64BA"/>
    <w:rsid w:val="00FA6B02"/>
    <w:rsid w:val="00FA6CF1"/>
    <w:rsid w:val="00FA7FBA"/>
    <w:rsid w:val="00FB0459"/>
    <w:rsid w:val="00FB0B08"/>
    <w:rsid w:val="00FB2BDE"/>
    <w:rsid w:val="00FB3365"/>
    <w:rsid w:val="00FB3B4E"/>
    <w:rsid w:val="00FB3F9B"/>
    <w:rsid w:val="00FB409F"/>
    <w:rsid w:val="00FB44BF"/>
    <w:rsid w:val="00FB53D1"/>
    <w:rsid w:val="00FB55CF"/>
    <w:rsid w:val="00FB6180"/>
    <w:rsid w:val="00FB683F"/>
    <w:rsid w:val="00FB7A5F"/>
    <w:rsid w:val="00FB7F9A"/>
    <w:rsid w:val="00FC0F56"/>
    <w:rsid w:val="00FC19A9"/>
    <w:rsid w:val="00FC1AED"/>
    <w:rsid w:val="00FC1EE3"/>
    <w:rsid w:val="00FC3596"/>
    <w:rsid w:val="00FC52E5"/>
    <w:rsid w:val="00FC55F2"/>
    <w:rsid w:val="00FC5B33"/>
    <w:rsid w:val="00FC5D1C"/>
    <w:rsid w:val="00FC5F6E"/>
    <w:rsid w:val="00FC6298"/>
    <w:rsid w:val="00FC63AE"/>
    <w:rsid w:val="00FC6433"/>
    <w:rsid w:val="00FC654B"/>
    <w:rsid w:val="00FC66A9"/>
    <w:rsid w:val="00FC688D"/>
    <w:rsid w:val="00FC6EF9"/>
    <w:rsid w:val="00FC74A9"/>
    <w:rsid w:val="00FC76FD"/>
    <w:rsid w:val="00FD0A3F"/>
    <w:rsid w:val="00FD15A4"/>
    <w:rsid w:val="00FD1D65"/>
    <w:rsid w:val="00FD21DB"/>
    <w:rsid w:val="00FD23B0"/>
    <w:rsid w:val="00FD315F"/>
    <w:rsid w:val="00FD5E20"/>
    <w:rsid w:val="00FD5E36"/>
    <w:rsid w:val="00FD73C2"/>
    <w:rsid w:val="00FE0612"/>
    <w:rsid w:val="00FE087E"/>
    <w:rsid w:val="00FE1023"/>
    <w:rsid w:val="00FE1186"/>
    <w:rsid w:val="00FE17A7"/>
    <w:rsid w:val="00FE1E62"/>
    <w:rsid w:val="00FE3FD7"/>
    <w:rsid w:val="00FE48DE"/>
    <w:rsid w:val="00FE4BDC"/>
    <w:rsid w:val="00FE4CA0"/>
    <w:rsid w:val="00FE4D55"/>
    <w:rsid w:val="00FE503E"/>
    <w:rsid w:val="00FE6266"/>
    <w:rsid w:val="00FE62F6"/>
    <w:rsid w:val="00FE6BE8"/>
    <w:rsid w:val="00FE70DC"/>
    <w:rsid w:val="00FE78A4"/>
    <w:rsid w:val="00FE7935"/>
    <w:rsid w:val="00FE7FA0"/>
    <w:rsid w:val="00FF0174"/>
    <w:rsid w:val="00FF0259"/>
    <w:rsid w:val="00FF0A31"/>
    <w:rsid w:val="00FF10C9"/>
    <w:rsid w:val="00FF16D7"/>
    <w:rsid w:val="00FF1C33"/>
    <w:rsid w:val="00FF1DBA"/>
    <w:rsid w:val="00FF365C"/>
    <w:rsid w:val="00FF559C"/>
    <w:rsid w:val="00FF5A0B"/>
    <w:rsid w:val="00FF5A66"/>
    <w:rsid w:val="00FF7229"/>
    <w:rsid w:val="00FF7851"/>
    <w:rsid w:val="00FF7A0C"/>
    <w:rsid w:val="00FF7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C4146A2"/>
  <w15:docId w15:val="{C3E841A7-60E6-46BA-8C6E-7E6F572D5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55DD"/>
    <w:rPr>
      <w:rFonts w:ascii="Verdana" w:hAnsi="Verdana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B35B7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  <w:lang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D255DD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eastAsia="x-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4CA0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526D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65AD"/>
    <w:pPr>
      <w:spacing w:before="240" w:after="60"/>
      <w:outlineLvl w:val="5"/>
    </w:pPr>
    <w:rPr>
      <w:rFonts w:ascii="Calibri" w:hAnsi="Calibri"/>
      <w:b/>
      <w:bCs/>
      <w:sz w:val="22"/>
      <w:szCs w:val="22"/>
      <w:lang w:eastAsia="x-none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6724"/>
    <w:pPr>
      <w:spacing w:before="240" w:after="60"/>
      <w:outlineLvl w:val="6"/>
    </w:pPr>
    <w:rPr>
      <w:rFonts w:ascii="Calibri" w:hAnsi="Calibr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uiPriority w:val="9"/>
    <w:rsid w:val="00D255DD"/>
    <w:rPr>
      <w:rFonts w:ascii="Cambria" w:eastAsia="Times New Roman" w:hAnsi="Cambria" w:cs="Times New Roman"/>
      <w:b/>
      <w:bCs/>
      <w:i/>
      <w:iCs/>
      <w:sz w:val="28"/>
      <w:szCs w:val="28"/>
      <w:lang w:val="en-GB"/>
    </w:rPr>
  </w:style>
  <w:style w:type="character" w:styleId="Hyperlink">
    <w:name w:val="Hyperlink"/>
    <w:uiPriority w:val="99"/>
    <w:rsid w:val="00D255DD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D255DD"/>
    <w:pPr>
      <w:spacing w:after="120"/>
    </w:pPr>
    <w:rPr>
      <w:lang w:eastAsia="x-none"/>
    </w:rPr>
  </w:style>
  <w:style w:type="character" w:customStyle="1" w:styleId="BodyTextChar">
    <w:name w:val="Body Text Char"/>
    <w:link w:val="BodyText"/>
    <w:uiPriority w:val="99"/>
    <w:semiHidden/>
    <w:rsid w:val="00D255DD"/>
    <w:rPr>
      <w:rFonts w:ascii="Verdana" w:hAnsi="Verdana"/>
      <w:sz w:val="20"/>
      <w:szCs w:val="20"/>
      <w:lang w:val="en-GB"/>
    </w:rPr>
  </w:style>
  <w:style w:type="paragraph" w:styleId="Header">
    <w:name w:val="header"/>
    <w:basedOn w:val="Normal"/>
    <w:link w:val="HeaderChar"/>
    <w:uiPriority w:val="99"/>
    <w:rsid w:val="00D255DD"/>
    <w:pPr>
      <w:tabs>
        <w:tab w:val="center" w:pos="4320"/>
        <w:tab w:val="right" w:pos="8640"/>
      </w:tabs>
    </w:pPr>
    <w:rPr>
      <w:lang w:eastAsia="x-none"/>
    </w:rPr>
  </w:style>
  <w:style w:type="character" w:customStyle="1" w:styleId="HeaderChar">
    <w:name w:val="Header Char"/>
    <w:link w:val="Header"/>
    <w:uiPriority w:val="99"/>
    <w:semiHidden/>
    <w:rsid w:val="00D255DD"/>
    <w:rPr>
      <w:rFonts w:ascii="Verdana" w:hAnsi="Verdana"/>
      <w:sz w:val="20"/>
      <w:szCs w:val="20"/>
      <w:lang w:val="en-GB"/>
    </w:rPr>
  </w:style>
  <w:style w:type="character" w:customStyle="1" w:styleId="link11">
    <w:name w:val="link11"/>
    <w:uiPriority w:val="99"/>
    <w:rsid w:val="00D255DD"/>
    <w:rPr>
      <w:rFonts w:cs="Times New Roman"/>
    </w:rPr>
  </w:style>
  <w:style w:type="paragraph" w:styleId="NormalWeb">
    <w:name w:val="Normal (Web)"/>
    <w:basedOn w:val="Normal"/>
    <w:uiPriority w:val="99"/>
    <w:rsid w:val="003D3B82"/>
    <w:pPr>
      <w:spacing w:before="100" w:beforeAutospacing="1" w:after="100" w:afterAutospacing="1"/>
    </w:pPr>
    <w:rPr>
      <w:rFonts w:ascii="Times New Roman" w:eastAsia="Batang" w:hAnsi="Times New Roman"/>
      <w:sz w:val="24"/>
      <w:szCs w:val="24"/>
      <w:lang w:val="en-US" w:eastAsia="ja-JP"/>
    </w:rPr>
  </w:style>
  <w:style w:type="character" w:customStyle="1" w:styleId="apple-style-span">
    <w:name w:val="apple-style-span"/>
    <w:rsid w:val="00555719"/>
  </w:style>
  <w:style w:type="paragraph" w:customStyle="1" w:styleId="Style1">
    <w:name w:val="Style1"/>
    <w:basedOn w:val="Normal"/>
    <w:link w:val="Style1Char"/>
    <w:qFormat/>
    <w:rsid w:val="00A915C5"/>
    <w:rPr>
      <w:b/>
      <w:sz w:val="28"/>
      <w:szCs w:val="28"/>
      <w:lang w:val="fr-FR" w:eastAsia="x-none"/>
    </w:rPr>
  </w:style>
  <w:style w:type="character" w:customStyle="1" w:styleId="apple-converted-space">
    <w:name w:val="apple-converted-space"/>
    <w:basedOn w:val="DefaultParagraphFont"/>
    <w:rsid w:val="00B85F97"/>
  </w:style>
  <w:style w:type="character" w:customStyle="1" w:styleId="Style1Char">
    <w:name w:val="Style1 Char"/>
    <w:link w:val="Style1"/>
    <w:rsid w:val="00A915C5"/>
    <w:rPr>
      <w:rFonts w:ascii="Verdana" w:hAnsi="Verdana"/>
      <w:b/>
      <w:sz w:val="28"/>
      <w:szCs w:val="28"/>
      <w:lang w:val="fr-FR"/>
    </w:rPr>
  </w:style>
  <w:style w:type="paragraph" w:styleId="ListParagraph">
    <w:name w:val="List Paragraph"/>
    <w:basedOn w:val="Normal"/>
    <w:link w:val="ListParagraphChar"/>
    <w:qFormat/>
    <w:rsid w:val="00B85F97"/>
    <w:pPr>
      <w:spacing w:after="200" w:line="276" w:lineRule="auto"/>
      <w:ind w:left="720"/>
      <w:contextualSpacing/>
    </w:pPr>
    <w:rPr>
      <w:rFonts w:ascii="Calibri" w:eastAsia="Calibri" w:hAnsi="Calibri" w:cs="Arial"/>
      <w:sz w:val="22"/>
      <w:szCs w:val="22"/>
      <w:lang w:val="en-US"/>
    </w:rPr>
  </w:style>
  <w:style w:type="paragraph" w:customStyle="1" w:styleId="Default">
    <w:name w:val="Default"/>
    <w:rsid w:val="00B85F97"/>
    <w:pPr>
      <w:autoSpaceDE w:val="0"/>
      <w:autoSpaceDN w:val="0"/>
      <w:adjustRightInd w:val="0"/>
    </w:pPr>
    <w:rPr>
      <w:rFonts w:eastAsia="Calibri"/>
      <w:color w:val="000000"/>
      <w:sz w:val="24"/>
      <w:szCs w:val="24"/>
    </w:rPr>
  </w:style>
  <w:style w:type="paragraph" w:customStyle="1" w:styleId="Bullets">
    <w:name w:val="Bullets"/>
    <w:basedOn w:val="Normal"/>
    <w:rsid w:val="00203B55"/>
    <w:pPr>
      <w:numPr>
        <w:numId w:val="1"/>
      </w:numPr>
      <w:spacing w:before="40" w:after="120" w:line="220" w:lineRule="exact"/>
      <w:contextualSpacing/>
    </w:pPr>
    <w:rPr>
      <w:rFonts w:ascii="Tahoma" w:hAnsi="Tahoma"/>
      <w:spacing w:val="10"/>
      <w:sz w:val="16"/>
      <w:szCs w:val="16"/>
      <w:lang w:val="en-US"/>
    </w:rPr>
  </w:style>
  <w:style w:type="paragraph" w:customStyle="1" w:styleId="DefaultText">
    <w:name w:val="Default Text"/>
    <w:basedOn w:val="Normal"/>
    <w:rsid w:val="004D760B"/>
    <w:pPr>
      <w:autoSpaceDE w:val="0"/>
      <w:autoSpaceDN w:val="0"/>
      <w:adjustRightInd w:val="0"/>
    </w:pPr>
    <w:rPr>
      <w:rFonts w:ascii="Times New Roman" w:hAnsi="Times New Roman"/>
      <w:sz w:val="24"/>
      <w:szCs w:val="24"/>
      <w:lang w:val="en-US"/>
    </w:rPr>
  </w:style>
  <w:style w:type="paragraph" w:styleId="BodyTextIndent">
    <w:name w:val="Body Text Indent"/>
    <w:basedOn w:val="Normal"/>
    <w:rsid w:val="00450376"/>
    <w:pPr>
      <w:spacing w:after="120"/>
      <w:ind w:left="360"/>
    </w:pPr>
  </w:style>
  <w:style w:type="paragraph" w:customStyle="1" w:styleId="Achievement">
    <w:name w:val="Achievement"/>
    <w:basedOn w:val="BodyText"/>
    <w:rsid w:val="00093AE4"/>
    <w:pPr>
      <w:numPr>
        <w:numId w:val="2"/>
      </w:numPr>
      <w:tabs>
        <w:tab w:val="clear" w:pos="360"/>
      </w:tabs>
      <w:spacing w:after="60" w:line="220" w:lineRule="atLeast"/>
      <w:jc w:val="both"/>
    </w:pPr>
    <w:rPr>
      <w:rFonts w:ascii="Arial" w:eastAsia="Batang" w:hAnsi="Arial"/>
      <w:spacing w:val="-5"/>
      <w:lang w:val="en-US" w:eastAsia="en-US"/>
    </w:rPr>
  </w:style>
  <w:style w:type="character" w:customStyle="1" w:styleId="Heading1Char">
    <w:name w:val="Heading 1 Char"/>
    <w:link w:val="Heading1"/>
    <w:uiPriority w:val="9"/>
    <w:rsid w:val="005B35B7"/>
    <w:rPr>
      <w:rFonts w:ascii="Cambria" w:eastAsia="Times New Roman" w:hAnsi="Cambria" w:cs="Times New Roman"/>
      <w:b/>
      <w:bCs/>
      <w:kern w:val="32"/>
      <w:sz w:val="32"/>
      <w:szCs w:val="32"/>
      <w:lang w:val="en-GB"/>
    </w:rPr>
  </w:style>
  <w:style w:type="table" w:styleId="TableGrid">
    <w:name w:val="Table Grid"/>
    <w:basedOn w:val="TableNormal"/>
    <w:rsid w:val="00550DCF"/>
    <w:pPr>
      <w:autoSpaceDE w:val="0"/>
      <w:autoSpaceDN w:val="0"/>
    </w:pPr>
    <w:rPr>
      <w:lang w:val="en-IN"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IntenseEmphasis">
    <w:name w:val="Intense Emphasis"/>
    <w:uiPriority w:val="21"/>
    <w:qFormat/>
    <w:rsid w:val="008F3F9A"/>
    <w:rPr>
      <w:b/>
      <w:bCs/>
      <w:i/>
      <w:iCs/>
      <w:color w:val="4F81BD"/>
    </w:rPr>
  </w:style>
  <w:style w:type="character" w:customStyle="1" w:styleId="Heading6Char">
    <w:name w:val="Heading 6 Char"/>
    <w:link w:val="Heading6"/>
    <w:uiPriority w:val="9"/>
    <w:semiHidden/>
    <w:rsid w:val="002165AD"/>
    <w:rPr>
      <w:rFonts w:ascii="Calibri" w:eastAsia="Times New Roman" w:hAnsi="Calibri" w:cs="Times New Roman"/>
      <w:b/>
      <w:bCs/>
      <w:sz w:val="22"/>
      <w:szCs w:val="22"/>
      <w:lang w:val="en-GB"/>
    </w:rPr>
  </w:style>
  <w:style w:type="character" w:customStyle="1" w:styleId="Heading7Char">
    <w:name w:val="Heading 7 Char"/>
    <w:link w:val="Heading7"/>
    <w:uiPriority w:val="9"/>
    <w:semiHidden/>
    <w:rsid w:val="000F6724"/>
    <w:rPr>
      <w:rFonts w:ascii="Calibri" w:eastAsia="Times New Roman" w:hAnsi="Calibri" w:cs="Times New Roman"/>
      <w:sz w:val="24"/>
      <w:szCs w:val="24"/>
      <w:lang w:val="en-GB" w:eastAsia="en-US"/>
    </w:rPr>
  </w:style>
  <w:style w:type="paragraph" w:styleId="Footer">
    <w:name w:val="footer"/>
    <w:basedOn w:val="Normal"/>
    <w:link w:val="FooterChar"/>
    <w:uiPriority w:val="99"/>
    <w:unhideWhenUsed/>
    <w:rsid w:val="003F4086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3F4086"/>
    <w:rPr>
      <w:rFonts w:ascii="Verdana" w:hAnsi="Verdana"/>
      <w:lang w:val="en-GB" w:eastAsia="en-US"/>
    </w:rPr>
  </w:style>
  <w:style w:type="character" w:styleId="Strong">
    <w:name w:val="Strong"/>
    <w:uiPriority w:val="22"/>
    <w:qFormat/>
    <w:rsid w:val="00A4003D"/>
    <w:rPr>
      <w:b/>
      <w:bCs/>
    </w:rPr>
  </w:style>
  <w:style w:type="paragraph" w:customStyle="1" w:styleId="western">
    <w:name w:val="western"/>
    <w:basedOn w:val="Normal"/>
    <w:rsid w:val="001E20B5"/>
    <w:rPr>
      <w:rFonts w:ascii="Times New Roman" w:hAnsi="Times New Roman"/>
      <w:sz w:val="24"/>
      <w:szCs w:val="24"/>
      <w:lang w:val="en-US"/>
    </w:rPr>
  </w:style>
  <w:style w:type="character" w:styleId="CommentReference">
    <w:name w:val="annotation reference"/>
    <w:unhideWhenUsed/>
    <w:rsid w:val="002E2ED3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2E2ED3"/>
    <w:rPr>
      <w:lang w:eastAsia="x-none"/>
    </w:rPr>
  </w:style>
  <w:style w:type="character" w:customStyle="1" w:styleId="CommentTextChar">
    <w:name w:val="Comment Text Char"/>
    <w:link w:val="CommentText"/>
    <w:rsid w:val="002E2ED3"/>
    <w:rPr>
      <w:rFonts w:ascii="Verdana" w:hAnsi="Verdana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E2ED3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2E2ED3"/>
    <w:rPr>
      <w:rFonts w:ascii="Verdana" w:hAnsi="Verdana"/>
      <w:b/>
      <w:bCs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2ED3"/>
    <w:rPr>
      <w:rFonts w:ascii="Tahoma" w:hAnsi="Tahoma"/>
      <w:sz w:val="16"/>
      <w:szCs w:val="16"/>
      <w:lang w:eastAsia="x-none"/>
    </w:rPr>
  </w:style>
  <w:style w:type="character" w:customStyle="1" w:styleId="BalloonTextChar">
    <w:name w:val="Balloon Text Char"/>
    <w:link w:val="BalloonText"/>
    <w:uiPriority w:val="99"/>
    <w:semiHidden/>
    <w:rsid w:val="002E2ED3"/>
    <w:rPr>
      <w:rFonts w:ascii="Tahoma" w:hAnsi="Tahoma" w:cs="Tahoma"/>
      <w:sz w:val="16"/>
      <w:szCs w:val="16"/>
      <w:lang w:val="en-GB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654FC0"/>
    <w:pPr>
      <w:spacing w:after="120" w:line="480" w:lineRule="auto"/>
      <w:ind w:left="360"/>
    </w:pPr>
  </w:style>
  <w:style w:type="character" w:customStyle="1" w:styleId="BodyTextIndent2Char">
    <w:name w:val="Body Text Indent 2 Char"/>
    <w:link w:val="BodyTextIndent2"/>
    <w:uiPriority w:val="99"/>
    <w:semiHidden/>
    <w:rsid w:val="00654FC0"/>
    <w:rPr>
      <w:rFonts w:ascii="Verdana" w:hAnsi="Verdana"/>
      <w:lang w:eastAsia="en-US"/>
    </w:rPr>
  </w:style>
  <w:style w:type="character" w:customStyle="1" w:styleId="rvts36">
    <w:name w:val="rvts36"/>
    <w:rsid w:val="0005706F"/>
    <w:rPr>
      <w:rFonts w:ascii="Calibri" w:hAnsi="Calibri" w:hint="default"/>
      <w:sz w:val="22"/>
      <w:szCs w:val="22"/>
    </w:rPr>
  </w:style>
  <w:style w:type="character" w:customStyle="1" w:styleId="rvts34">
    <w:name w:val="rvts34"/>
    <w:rsid w:val="0005706F"/>
    <w:rPr>
      <w:rFonts w:ascii="Calibri" w:hAnsi="Calibri" w:hint="default"/>
      <w:i/>
      <w:iCs/>
      <w:color w:val="595959"/>
      <w:sz w:val="22"/>
      <w:szCs w:val="22"/>
    </w:rPr>
  </w:style>
  <w:style w:type="character" w:customStyle="1" w:styleId="rvts58">
    <w:name w:val="rvts58"/>
    <w:rsid w:val="0005706F"/>
    <w:rPr>
      <w:rFonts w:ascii="Calibri" w:hAnsi="Calibri" w:hint="default"/>
      <w:color w:val="548DD4"/>
      <w:sz w:val="22"/>
      <w:szCs w:val="22"/>
    </w:rPr>
  </w:style>
  <w:style w:type="character" w:customStyle="1" w:styleId="Heading5Char">
    <w:name w:val="Heading 5 Char"/>
    <w:link w:val="Heading5"/>
    <w:uiPriority w:val="9"/>
    <w:semiHidden/>
    <w:rsid w:val="0081526D"/>
    <w:rPr>
      <w:rFonts w:ascii="Calibri" w:eastAsia="Times New Roman" w:hAnsi="Calibri" w:cs="Times New Roman"/>
      <w:b/>
      <w:bCs/>
      <w:i/>
      <w:iCs/>
      <w:sz w:val="26"/>
      <w:szCs w:val="26"/>
      <w:lang w:val="en-GB"/>
    </w:rPr>
  </w:style>
  <w:style w:type="character" w:customStyle="1" w:styleId="Heading4Char">
    <w:name w:val="Heading 4 Char"/>
    <w:link w:val="Heading4"/>
    <w:uiPriority w:val="9"/>
    <w:semiHidden/>
    <w:rsid w:val="00FE4CA0"/>
    <w:rPr>
      <w:rFonts w:ascii="Calibri" w:eastAsia="Times New Roman" w:hAnsi="Calibri" w:cs="Times New Roman"/>
      <w:b/>
      <w:bCs/>
      <w:sz w:val="28"/>
      <w:szCs w:val="28"/>
      <w:lang w:val="en-GB"/>
    </w:rPr>
  </w:style>
  <w:style w:type="paragraph" w:styleId="NoSpacing">
    <w:name w:val="No Spacing"/>
    <w:link w:val="NoSpacingChar"/>
    <w:uiPriority w:val="1"/>
    <w:qFormat/>
    <w:rsid w:val="003321B0"/>
    <w:rPr>
      <w:rFonts w:ascii="Rockwell" w:eastAsia="Rockwell" w:hAnsi="Rockwell"/>
    </w:rPr>
  </w:style>
  <w:style w:type="character" w:customStyle="1" w:styleId="NoSpacingChar">
    <w:name w:val="No Spacing Char"/>
    <w:link w:val="NoSpacing"/>
    <w:uiPriority w:val="1"/>
    <w:rsid w:val="003321B0"/>
    <w:rPr>
      <w:rFonts w:ascii="Rockwell" w:eastAsia="Rockwell" w:hAnsi="Rockwell"/>
    </w:rPr>
  </w:style>
  <w:style w:type="character" w:styleId="Emphasis">
    <w:name w:val="Emphasis"/>
    <w:uiPriority w:val="20"/>
    <w:qFormat/>
    <w:rsid w:val="00877AA6"/>
    <w:rPr>
      <w:i/>
      <w:iCs/>
    </w:rPr>
  </w:style>
  <w:style w:type="character" w:customStyle="1" w:styleId="ListParagraphChar">
    <w:name w:val="List Paragraph Char"/>
    <w:link w:val="ListParagraph"/>
    <w:uiPriority w:val="34"/>
    <w:rsid w:val="00C80EA3"/>
    <w:rPr>
      <w:rFonts w:ascii="Calibri" w:eastAsia="Calibri" w:hAnsi="Calibri" w:cs="Arial"/>
      <w:sz w:val="22"/>
      <w:szCs w:val="22"/>
    </w:rPr>
  </w:style>
  <w:style w:type="character" w:customStyle="1" w:styleId="highlight1">
    <w:name w:val="highlight1"/>
    <w:rsid w:val="00C75DAD"/>
    <w:rPr>
      <w:shd w:val="clear" w:color="auto" w:fill="FFFF00"/>
    </w:rPr>
  </w:style>
  <w:style w:type="character" w:customStyle="1" w:styleId="rvts32">
    <w:name w:val="rvts32"/>
    <w:rsid w:val="00F62061"/>
    <w:rPr>
      <w:rFonts w:ascii="Calibri" w:hAnsi="Calibri" w:hint="default"/>
      <w:color w:val="000000"/>
      <w:sz w:val="22"/>
      <w:szCs w:val="22"/>
    </w:rPr>
  </w:style>
  <w:style w:type="character" w:customStyle="1" w:styleId="rvts48">
    <w:name w:val="rvts48"/>
    <w:rsid w:val="00F62061"/>
    <w:rPr>
      <w:rFonts w:ascii="Calibri" w:hAnsi="Calibri" w:hint="default"/>
      <w:color w:val="0070C0"/>
      <w:sz w:val="22"/>
      <w:szCs w:val="22"/>
    </w:rPr>
  </w:style>
  <w:style w:type="character" w:customStyle="1" w:styleId="rvts49">
    <w:name w:val="rvts49"/>
    <w:rsid w:val="00F62061"/>
    <w:rPr>
      <w:rFonts w:ascii="Calibri" w:hAnsi="Calibri" w:hint="default"/>
      <w:b/>
      <w:bCs/>
      <w:color w:val="000000"/>
      <w:sz w:val="22"/>
      <w:szCs w:val="22"/>
    </w:rPr>
  </w:style>
  <w:style w:type="character" w:customStyle="1" w:styleId="rvts35">
    <w:name w:val="rvts35"/>
    <w:rsid w:val="00F62061"/>
    <w:rPr>
      <w:rFonts w:ascii="Calibri" w:hAnsi="Calibri" w:hint="default"/>
      <w:color w:val="595959"/>
      <w:sz w:val="22"/>
      <w:szCs w:val="22"/>
    </w:rPr>
  </w:style>
  <w:style w:type="character" w:customStyle="1" w:styleId="rvts37">
    <w:name w:val="rvts37"/>
    <w:rsid w:val="00F62061"/>
    <w:rPr>
      <w:rFonts w:ascii="Calibri" w:hAnsi="Calibri" w:hint="default"/>
      <w:b/>
      <w:bCs/>
      <w:sz w:val="22"/>
      <w:szCs w:val="22"/>
    </w:rPr>
  </w:style>
  <w:style w:type="character" w:customStyle="1" w:styleId="rvts38">
    <w:name w:val="rvts38"/>
    <w:rsid w:val="00F62061"/>
    <w:rPr>
      <w:rFonts w:ascii="Calibri" w:hAnsi="Calibri" w:hint="default"/>
      <w:color w:val="000000"/>
      <w:sz w:val="22"/>
      <w:szCs w:val="22"/>
      <w:shd w:val="clear" w:color="auto" w:fill="FFFFFF"/>
    </w:rPr>
  </w:style>
  <w:style w:type="character" w:customStyle="1" w:styleId="rvts60">
    <w:name w:val="rvts60"/>
    <w:rsid w:val="00F62061"/>
    <w:rPr>
      <w:rFonts w:ascii="Calibri" w:hAnsi="Calibri" w:hint="default"/>
      <w:color w:val="0070C0"/>
      <w:sz w:val="22"/>
      <w:szCs w:val="22"/>
      <w:shd w:val="clear" w:color="auto" w:fill="FFFFFF"/>
    </w:rPr>
  </w:style>
  <w:style w:type="character" w:customStyle="1" w:styleId="rvts61">
    <w:name w:val="rvts61"/>
    <w:rsid w:val="00F62061"/>
    <w:rPr>
      <w:rFonts w:ascii="Calibri" w:hAnsi="Calibri" w:hint="default"/>
      <w:i/>
      <w:iCs/>
      <w:color w:val="595959"/>
      <w:sz w:val="22"/>
      <w:szCs w:val="22"/>
      <w:shd w:val="clear" w:color="auto" w:fill="FFFFFF"/>
    </w:rPr>
  </w:style>
  <w:style w:type="character" w:customStyle="1" w:styleId="rvts62">
    <w:name w:val="rvts62"/>
    <w:rsid w:val="00F62061"/>
    <w:rPr>
      <w:rFonts w:ascii="Calibri" w:hAnsi="Calibri" w:hint="default"/>
      <w:color w:val="595959"/>
      <w:sz w:val="22"/>
      <w:szCs w:val="22"/>
      <w:shd w:val="clear" w:color="auto" w:fill="FFFFFF"/>
    </w:rPr>
  </w:style>
  <w:style w:type="character" w:customStyle="1" w:styleId="f121">
    <w:name w:val="f121"/>
    <w:rsid w:val="00E06634"/>
    <w:rPr>
      <w:sz w:val="18"/>
      <w:szCs w:val="18"/>
    </w:rPr>
  </w:style>
  <w:style w:type="character" w:customStyle="1" w:styleId="rvts40">
    <w:name w:val="rvts40"/>
    <w:rsid w:val="00F000B5"/>
    <w:rPr>
      <w:rFonts w:ascii="Calibri" w:hAnsi="Calibri" w:hint="default"/>
      <w:b/>
      <w:bCs/>
      <w:color w:val="000000"/>
      <w:sz w:val="22"/>
      <w:szCs w:val="22"/>
      <w:shd w:val="clear" w:color="auto" w:fill="FFFFFF"/>
    </w:rPr>
  </w:style>
  <w:style w:type="character" w:customStyle="1" w:styleId="highlight">
    <w:name w:val="highlight"/>
    <w:basedOn w:val="DefaultParagraphFont"/>
    <w:rsid w:val="00B53AA8"/>
  </w:style>
  <w:style w:type="character" w:customStyle="1" w:styleId="rvts243">
    <w:name w:val="rvts243"/>
    <w:basedOn w:val="DefaultParagraphFont"/>
    <w:rsid w:val="00B53AA8"/>
  </w:style>
  <w:style w:type="character" w:customStyle="1" w:styleId="rvts39">
    <w:name w:val="rvts39"/>
    <w:basedOn w:val="DefaultParagraphFont"/>
    <w:rsid w:val="004669AD"/>
    <w:rPr>
      <w:rFonts w:ascii="Calibri" w:hAnsi="Calibri" w:hint="default"/>
      <w:color w:val="0070C0"/>
      <w:sz w:val="22"/>
      <w:szCs w:val="22"/>
    </w:rPr>
  </w:style>
  <w:style w:type="character" w:customStyle="1" w:styleId="w1151">
    <w:name w:val="w1151"/>
    <w:basedOn w:val="DefaultParagraphFont"/>
    <w:rsid w:val="000864BC"/>
  </w:style>
  <w:style w:type="paragraph" w:customStyle="1" w:styleId="SenderName">
    <w:name w:val="Sender Name"/>
    <w:basedOn w:val="Normal"/>
    <w:next w:val="Normal"/>
    <w:link w:val="SenderNameChar"/>
    <w:rsid w:val="00900F0E"/>
    <w:pPr>
      <w:spacing w:before="240"/>
      <w:jc w:val="right"/>
    </w:pPr>
    <w:rPr>
      <w:rFonts w:ascii="Arial" w:hAnsi="Arial"/>
      <w:b/>
      <w:bCs/>
      <w:i/>
      <w:iCs/>
      <w:color w:val="333399"/>
      <w:sz w:val="32"/>
      <w:szCs w:val="32"/>
      <w:lang w:val="en-US"/>
    </w:rPr>
  </w:style>
  <w:style w:type="character" w:customStyle="1" w:styleId="SenderNameChar">
    <w:name w:val="Sender Name Char"/>
    <w:link w:val="SenderName"/>
    <w:rsid w:val="00900F0E"/>
    <w:rPr>
      <w:rFonts w:ascii="Arial" w:hAnsi="Arial"/>
      <w:b/>
      <w:bCs/>
      <w:i/>
      <w:iCs/>
      <w:color w:val="333399"/>
      <w:sz w:val="32"/>
      <w:szCs w:val="32"/>
    </w:rPr>
  </w:style>
  <w:style w:type="character" w:customStyle="1" w:styleId="rvts241">
    <w:name w:val="rvts241"/>
    <w:basedOn w:val="DefaultParagraphFont"/>
    <w:rsid w:val="00FE17A7"/>
  </w:style>
  <w:style w:type="character" w:customStyle="1" w:styleId="rvts72">
    <w:name w:val="rvts72"/>
    <w:basedOn w:val="DefaultParagraphFont"/>
    <w:rsid w:val="00EC03E6"/>
  </w:style>
  <w:style w:type="paragraph" w:customStyle="1" w:styleId="CharCharCharCharCharChar">
    <w:name w:val="Char Char Char Char Char Char"/>
    <w:basedOn w:val="Normal"/>
    <w:rsid w:val="00604022"/>
    <w:pPr>
      <w:spacing w:before="60" w:after="160" w:line="240" w:lineRule="exact"/>
    </w:pPr>
    <w:rPr>
      <w:rFonts w:cs="Arial"/>
      <w:color w:val="FF00FF"/>
      <w:szCs w:val="24"/>
    </w:rPr>
  </w:style>
  <w:style w:type="character" w:customStyle="1" w:styleId="rvts237">
    <w:name w:val="rvts237"/>
    <w:basedOn w:val="DefaultParagraphFont"/>
    <w:rsid w:val="004D57BE"/>
  </w:style>
  <w:style w:type="character" w:customStyle="1" w:styleId="rvts244">
    <w:name w:val="rvts244"/>
    <w:basedOn w:val="DefaultParagraphFont"/>
    <w:rsid w:val="004D57BE"/>
  </w:style>
  <w:style w:type="character" w:customStyle="1" w:styleId="rvts245">
    <w:name w:val="rvts245"/>
    <w:basedOn w:val="DefaultParagraphFont"/>
    <w:rsid w:val="004D57BE"/>
  </w:style>
  <w:style w:type="character" w:customStyle="1" w:styleId="rvts80">
    <w:name w:val="rvts80"/>
    <w:basedOn w:val="DefaultParagraphFont"/>
    <w:rsid w:val="00305085"/>
  </w:style>
  <w:style w:type="character" w:customStyle="1" w:styleId="rvts223">
    <w:name w:val="rvts223"/>
    <w:basedOn w:val="DefaultParagraphFont"/>
    <w:rsid w:val="00E651BB"/>
  </w:style>
  <w:style w:type="character" w:customStyle="1" w:styleId="rvts226">
    <w:name w:val="rvts226"/>
    <w:basedOn w:val="DefaultParagraphFont"/>
    <w:rsid w:val="00E651BB"/>
  </w:style>
  <w:style w:type="character" w:styleId="UnresolvedMention">
    <w:name w:val="Unresolved Mention"/>
    <w:basedOn w:val="DefaultParagraphFont"/>
    <w:uiPriority w:val="99"/>
    <w:semiHidden/>
    <w:unhideWhenUsed/>
    <w:rsid w:val="00B24D5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F141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0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84337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024379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8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991561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0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3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6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723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115645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41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0880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18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13505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6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269130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71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4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28938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95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63554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6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6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2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14583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0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9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870611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5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35359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54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45124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88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11537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39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7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5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01445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45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16007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18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01921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78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865820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54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19759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13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8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9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9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483224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65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7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563877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2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9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124610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30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7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sv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tiff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sv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EA9D14-7444-4FC7-A2F2-D51B39D755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1210</TotalTime>
  <Pages>4</Pages>
  <Words>1185</Words>
  <Characters>6757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</vt:lpstr>
    </vt:vector>
  </TitlesOfParts>
  <Company/>
  <LinksUpToDate>false</LinksUpToDate>
  <CharactersWithSpaces>7927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</dc:title>
  <dc:creator>user</dc:creator>
  <cp:lastModifiedBy>Vinay Hegde</cp:lastModifiedBy>
  <cp:revision>69</cp:revision>
  <cp:lastPrinted>2007-09-21T04:19:00Z</cp:lastPrinted>
  <dcterms:created xsi:type="dcterms:W3CDTF">2018-07-04T12:31:00Z</dcterms:created>
  <dcterms:modified xsi:type="dcterms:W3CDTF">2021-07-05T05:07:00Z</dcterms:modified>
</cp:coreProperties>
</file>